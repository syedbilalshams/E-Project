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9360"/>
      </w:tblGrid>
      <w:tr w:rsidR="00A66B18" w:rsidRPr="0041428F" w14:paraId="6975194A" w14:textId="77777777" w:rsidTr="006B72D4">
        <w:trPr>
          <w:trHeight w:val="495"/>
          <w:jc w:val="center"/>
        </w:trPr>
        <w:tc>
          <w:tcPr>
            <w:tcW w:w="10800" w:type="dxa"/>
          </w:tcPr>
          <w:p w14:paraId="7371A287" w14:textId="71ED4ABE" w:rsidR="00A66B18" w:rsidRPr="0041428F" w:rsidRDefault="00A66B18" w:rsidP="009E6178">
            <w:pPr>
              <w:pStyle w:val="ContactInfo"/>
              <w:ind w:left="0"/>
              <w:rPr>
                <w:color w:val="000000" w:themeColor="text1"/>
              </w:rPr>
            </w:pPr>
          </w:p>
        </w:tc>
      </w:tr>
    </w:tbl>
    <w:p w14:paraId="1F303FF1" w14:textId="1FC5EE6F" w:rsidR="006B72D4" w:rsidRPr="009E6178" w:rsidRDefault="009E6178" w:rsidP="009E6178">
      <w:pPr>
        <w:jc w:val="center"/>
        <w:rPr>
          <w:rFonts w:ascii="Bell MT" w:hAnsi="Bell MT"/>
          <w:color w:val="FF0000"/>
          <w:sz w:val="90"/>
          <w:u w:val="single"/>
          <w14:glow w14:rad="101600">
            <w14:schemeClr w14:val="bg1">
              <w14:alpha w14:val="40000"/>
              <w14:lumMod w14:val="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p w14:paraId="572C5EAB" w14:textId="0758D53F" w:rsidR="006B72D4" w:rsidRPr="009E6178" w:rsidRDefault="006B72D4" w:rsidP="009E6178">
      <w:pPr>
        <w:ind w:left="0"/>
        <w:rPr>
          <w:rFonts w:ascii="Berlin Sans FB Demi" w:hAnsi="Berlin Sans FB Demi"/>
          <w:bCs/>
          <w:i/>
          <w:i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C92A5" wp14:editId="1A2B11AB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915025" cy="524219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5242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8272A" w14:textId="07706153" w:rsidR="00F11BAF" w:rsidRDefault="00F11BAF" w:rsidP="009E6178">
                            <w:pPr>
                              <w:widowControl w:val="0"/>
                              <w:ind w:left="540"/>
                              <w:jc w:val="center"/>
                              <w:rPr>
                                <w:rFonts w:ascii="Times" w:eastAsia="Times" w:hAnsi="Times" w:cs="Times"/>
                                <w:color w:val="808080"/>
                              </w:rPr>
                            </w:pPr>
                            <w:r>
                              <w:rPr>
                                <w:rFonts w:ascii="Helvetica" w:hAnsi="Helvetica"/>
                                <w:color w:val="1F1F1F"/>
                                <w:sz w:val="33"/>
                                <w:szCs w:val="33"/>
                                <w:shd w:val="clear" w:color="auto" w:fill="FFFFFF"/>
                              </w:rPr>
                              <w:t>COVID TEST and VACCINATION System</w:t>
                            </w:r>
                          </w:p>
                          <w:p w14:paraId="2016304E" w14:textId="027A81E6" w:rsidR="006B72D4" w:rsidRPr="001A57D3" w:rsidRDefault="006B72D4" w:rsidP="006B72D4">
                            <w:pPr>
                              <w:ind w:left="0"/>
                              <w:jc w:val="center"/>
                              <w:rPr>
                                <w:rFonts w:ascii="Berlin Sans FB Demi" w:hAnsi="Berlin Sans FB Demi"/>
                                <w:bCs/>
                                <w:i/>
                                <w:iCs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92A5" id="Rectangle 1" o:spid="_x0000_s1026" style="position:absolute;margin-left:414.55pt;margin-top:.5pt;width:465.75pt;height:41.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" fillcolor="#4ceef6 [2166]" strokecolor="#0bd0d9 [3206]" strokeweight=".5pt">
                <v:fill color2="#26eaf4 [2614]" rotate="t" colors="0 #9cf1f8;.5 #8ee7ee;1 #79e9f1" focus="100%" type="gradient">
                  <o:fill v:ext="view" type="gradientUnscaled"/>
                </v:fill>
                <v:textbox>
                  <w:txbxContent>
                    <w:p w14:paraId="5958272A" w14:textId="07706153" w:rsidR="00F11BAF" w:rsidRDefault="00F11BAF" w:rsidP="009E6178">
                      <w:pPr>
                        <w:widowControl w:val="0"/>
                        <w:ind w:left="540"/>
                        <w:jc w:val="center"/>
                        <w:rPr>
                          <w:rFonts w:ascii="Times" w:eastAsia="Times" w:hAnsi="Times" w:cs="Times"/>
                          <w:color w:val="808080"/>
                        </w:rPr>
                      </w:pPr>
                      <w:r>
                        <w:rPr>
                          <w:rFonts w:ascii="Helvetica" w:hAnsi="Helvetica"/>
                          <w:color w:val="1F1F1F"/>
                          <w:sz w:val="33"/>
                          <w:szCs w:val="33"/>
                          <w:shd w:val="clear" w:color="auto" w:fill="FFFFFF"/>
                        </w:rPr>
                        <w:t>COVID TEST and VACCINATION System</w:t>
                      </w:r>
                    </w:p>
                    <w:p w14:paraId="2016304E" w14:textId="027A81E6" w:rsidR="006B72D4" w:rsidRPr="001A57D3" w:rsidRDefault="006B72D4" w:rsidP="006B72D4">
                      <w:pPr>
                        <w:ind w:left="0"/>
                        <w:jc w:val="center"/>
                        <w:rPr>
                          <w:rFonts w:ascii="Berlin Sans FB Demi" w:hAnsi="Berlin Sans FB Demi"/>
                          <w:bCs/>
                          <w:i/>
                          <w:iCs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89B60" w14:textId="77777777" w:rsidR="009E6178" w:rsidRPr="009E6178" w:rsidRDefault="009E6178" w:rsidP="009E6178">
      <w:pPr>
        <w:jc w:val="center"/>
        <w:rPr>
          <w:rFonts w:ascii="Bell MT" w:hAnsi="Bell MT"/>
          <w:b/>
          <w:color w:val="000000" w:themeColor="text1"/>
          <w:sz w:val="90"/>
          <w:u w:val="single"/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9E6178">
        <w:rPr>
          <w:rFonts w:ascii="Bell MT" w:hAnsi="Bell MT"/>
          <w:b/>
          <w:color w:val="000000" w:themeColor="text1"/>
          <w:sz w:val="90"/>
          <w:u w:val="single"/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  <w:t>COVID.</w:t>
      </w:r>
    </w:p>
    <w:p w14:paraId="7DAD5F94" w14:textId="4E849723" w:rsidR="009E6178" w:rsidRPr="009E6178" w:rsidRDefault="009E6178" w:rsidP="009E6178">
      <w:pPr>
        <w:rPr>
          <w:rFonts w:ascii="Bell MT" w:hAnsi="Bell MT"/>
          <w:sz w:val="90"/>
        </w:rPr>
      </w:pPr>
      <w:r>
        <w:rPr>
          <w:rFonts w:ascii="Bell MT" w:hAnsi="Bell MT"/>
          <w:noProof/>
          <w:sz w:val="90"/>
        </w:rPr>
        <w:drawing>
          <wp:inline distT="0" distB="0" distL="0" distR="0" wp14:anchorId="122FCC0D" wp14:editId="40408B67">
            <wp:extent cx="2266950" cy="2324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sz w:val="90"/>
        </w:rPr>
        <w:t xml:space="preserve"> </w:t>
      </w:r>
      <w:r>
        <w:rPr>
          <w:rFonts w:ascii="Bell MT" w:hAnsi="Bell MT"/>
          <w:noProof/>
          <w:sz w:val="90"/>
        </w:rPr>
        <w:drawing>
          <wp:inline distT="0" distB="0" distL="0" distR="0" wp14:anchorId="29693AEF" wp14:editId="32042CBD">
            <wp:extent cx="2524125" cy="2257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90"/>
        </w:rPr>
        <w:t xml:space="preserve"> </w:t>
      </w:r>
      <w:r>
        <w:rPr>
          <w:rFonts w:ascii="Bell MT" w:hAnsi="Bell MT"/>
          <w:noProof/>
          <w:sz w:val="90"/>
        </w:rPr>
        <w:drawing>
          <wp:inline distT="0" distB="0" distL="0" distR="0" wp14:anchorId="2DFF3D40" wp14:editId="5122D1B7">
            <wp:extent cx="2352675" cy="2505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90"/>
        </w:rPr>
        <w:drawing>
          <wp:inline distT="0" distB="0" distL="0" distR="0" wp14:anchorId="0ECD4F64" wp14:editId="11B21E78">
            <wp:extent cx="2600325" cy="2457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B908" w14:textId="77777777" w:rsidR="009E6178" w:rsidRDefault="009E6178" w:rsidP="009E6178">
      <w:pPr>
        <w:spacing w:after="240" w:line="244" w:lineRule="auto"/>
        <w:ind w:right="-14"/>
        <w:jc w:val="center"/>
        <w:rPr>
          <w:rFonts w:ascii="Bell MT" w:eastAsia="Times New Roman" w:hAnsi="Bell MT" w:cs="Times New Roman"/>
          <w:b/>
          <w:sz w:val="46"/>
        </w:rPr>
      </w:pPr>
      <w:r>
        <w:rPr>
          <w:rFonts w:ascii="Bell MT" w:eastAsia="Times New Roman" w:hAnsi="Bell MT" w:cs="Times New Roman"/>
          <w:b/>
          <w:sz w:val="46"/>
        </w:rPr>
        <w:t>E-PROJECT DOCUMENTATION</w:t>
      </w:r>
    </w:p>
    <w:p w14:paraId="04FB46B2" w14:textId="77777777" w:rsidR="009E6178" w:rsidRDefault="009E6178" w:rsidP="009E6178">
      <w:pPr>
        <w:spacing w:after="240" w:line="244" w:lineRule="auto"/>
        <w:ind w:right="-14"/>
        <w:jc w:val="center"/>
        <w:rPr>
          <w:rFonts w:ascii="Bell MT" w:eastAsia="Times New Roman" w:hAnsi="Bell MT" w:cs="Times New Roman"/>
          <w:b/>
          <w:sz w:val="46"/>
        </w:rPr>
      </w:pPr>
      <w:r>
        <w:rPr>
          <w:rFonts w:ascii="Bell MT" w:eastAsia="Times New Roman" w:hAnsi="Bell MT" w:cs="Times New Roman"/>
          <w:b/>
          <w:sz w:val="46"/>
        </w:rPr>
        <w:t>Faculty: SIR KHALID</w:t>
      </w:r>
    </w:p>
    <w:p w14:paraId="03E50EFA" w14:textId="653517B7" w:rsidR="009E6178" w:rsidRPr="009E6178" w:rsidRDefault="009E6178" w:rsidP="009E6178">
      <w:pPr>
        <w:spacing w:line="244" w:lineRule="auto"/>
        <w:ind w:right="-15"/>
        <w:jc w:val="center"/>
        <w:rPr>
          <w:rFonts w:ascii="Bell MT" w:eastAsia="Times New Roman" w:hAnsi="Bell MT" w:cs="Times New Roman"/>
          <w:b/>
          <w:sz w:val="50"/>
        </w:rPr>
      </w:pPr>
      <w:r>
        <w:rPr>
          <w:rFonts w:ascii="Bell MT" w:eastAsia="Times New Roman" w:hAnsi="Bell MT" w:cs="Times New Roman"/>
          <w:b/>
          <w:sz w:val="34"/>
        </w:rPr>
        <w:t>BATCH CODE:</w:t>
      </w:r>
      <w:r>
        <w:rPr>
          <w:rFonts w:ascii="Bell MT" w:eastAsia="Times New Roman" w:hAnsi="Bell MT" w:cs="Times New Roman"/>
          <w:b/>
          <w:sz w:val="50"/>
        </w:rPr>
        <w:t xml:space="preserve"> 2111G1</w:t>
      </w:r>
    </w:p>
    <w:p w14:paraId="057C3EE0" w14:textId="77777777" w:rsidR="009E6178" w:rsidRDefault="009E6178" w:rsidP="009E6178">
      <w:pPr>
        <w:widowControl w:val="0"/>
      </w:pPr>
    </w:p>
    <w:p w14:paraId="0A84D7BE" w14:textId="77777777" w:rsidR="009E6178" w:rsidRDefault="009E6178" w:rsidP="009E6178">
      <w:pPr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bookmarkStart w:id="0" w:name="_heading=h.gjdgxs"/>
      <w:bookmarkEnd w:id="0"/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COVID TEST AND VACCINATION SYSTEM</w:t>
      </w:r>
    </w:p>
    <w:p w14:paraId="255548A0" w14:textId="77777777" w:rsidR="009E6178" w:rsidRPr="009E6178" w:rsidRDefault="009E6178" w:rsidP="009E6178">
      <w:pPr>
        <w:jc w:val="center"/>
        <w:rPr>
          <w:rFonts w:ascii="Bell MT" w:eastAsia="Arial" w:hAnsi="Bell MT" w:cs="Arial"/>
          <w:b/>
          <w:color w:val="000000" w:themeColor="text1"/>
          <w:sz w:val="90"/>
          <w:szCs w:val="22"/>
          <w:u w:val="single"/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9E6178">
        <w:rPr>
          <w:rFonts w:ascii="Bell MT" w:hAnsi="Bell MT"/>
          <w:b/>
          <w:color w:val="000000" w:themeColor="text1"/>
          <w:sz w:val="90"/>
          <w:u w:val="single"/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  <w:t>COVID.</w:t>
      </w:r>
    </w:p>
    <w:p w14:paraId="50AC5424" w14:textId="45DED4DB" w:rsidR="009E6178" w:rsidRPr="009E6178" w:rsidRDefault="009E6178" w:rsidP="009E6178">
      <w:pPr>
        <w:spacing w:line="242" w:lineRule="auto"/>
        <w:ind w:right="-15"/>
        <w:jc w:val="center"/>
        <w:rPr>
          <w:rFonts w:ascii="Bell MT" w:hAnsi="Bell MT"/>
          <w:b/>
          <w:color w:val="auto"/>
          <w:sz w:val="62"/>
          <w:u w:val="single"/>
        </w:rPr>
      </w:pPr>
      <w:r>
        <w:rPr>
          <w:rFonts w:ascii="Bell MT" w:hAnsi="Bell MT"/>
          <w:b/>
          <w:sz w:val="62"/>
          <w:u w:val="single"/>
        </w:rPr>
        <w:t>Project Group Member</w:t>
      </w:r>
    </w:p>
    <w:p w14:paraId="7E24CCBB" w14:textId="77777777" w:rsidR="009E6178" w:rsidRDefault="009E6178" w:rsidP="009E6178">
      <w:pPr>
        <w:numPr>
          <w:ilvl w:val="0"/>
          <w:numId w:val="5"/>
        </w:numPr>
        <w:spacing w:before="0" w:after="104"/>
        <w:ind w:right="-15" w:hanging="360"/>
        <w:rPr>
          <w:rFonts w:ascii="Algerian" w:eastAsia="Arial" w:hAnsi="Algerian" w:cs="Arial"/>
          <w:sz w:val="22"/>
        </w:rPr>
      </w:pPr>
      <w:r>
        <w:rPr>
          <w:rFonts w:ascii="Algerian" w:hAnsi="Algerian"/>
          <w:b/>
          <w:sz w:val="36"/>
          <w:u w:val="single"/>
        </w:rPr>
        <w:t xml:space="preserve">Sayed </w:t>
      </w:r>
      <w:proofErr w:type="spellStart"/>
      <w:r>
        <w:rPr>
          <w:rFonts w:ascii="Algerian" w:hAnsi="Algerian"/>
          <w:b/>
          <w:sz w:val="36"/>
          <w:u w:val="single"/>
        </w:rPr>
        <w:t>usman</w:t>
      </w:r>
      <w:proofErr w:type="spellEnd"/>
      <w:r>
        <w:rPr>
          <w:rFonts w:ascii="Algerian" w:hAnsi="Algerian"/>
          <w:b/>
          <w:sz w:val="36"/>
          <w:u w:val="single"/>
        </w:rPr>
        <w:t xml:space="preserve"> shams</w:t>
      </w:r>
    </w:p>
    <w:p w14:paraId="64CF1219" w14:textId="77777777" w:rsidR="009E6178" w:rsidRDefault="009E6178" w:rsidP="009E6178">
      <w:pPr>
        <w:numPr>
          <w:ilvl w:val="1"/>
          <w:numId w:val="5"/>
        </w:numPr>
        <w:spacing w:before="0" w:after="147" w:line="242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>Enrollment NO: Student1350098</w:t>
      </w:r>
    </w:p>
    <w:p w14:paraId="76F64622" w14:textId="77777777" w:rsidR="009E6178" w:rsidRDefault="009E6178" w:rsidP="009E6178">
      <w:pPr>
        <w:spacing w:after="147" w:line="242" w:lineRule="auto"/>
        <w:ind w:left="1425" w:right="-15"/>
        <w:rPr>
          <w:rFonts w:ascii="Bell MT" w:hAnsi="Bell MT"/>
          <w:b/>
        </w:rPr>
      </w:pPr>
    </w:p>
    <w:p w14:paraId="60ED8C9F" w14:textId="77777777" w:rsidR="009E6178" w:rsidRDefault="009E6178" w:rsidP="009E6178">
      <w:pPr>
        <w:numPr>
          <w:ilvl w:val="0"/>
          <w:numId w:val="5"/>
        </w:numPr>
        <w:spacing w:before="0" w:after="104"/>
        <w:ind w:right="-15" w:hanging="360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Sayed </w:t>
      </w:r>
      <w:proofErr w:type="spellStart"/>
      <w:r>
        <w:rPr>
          <w:rFonts w:ascii="Algerian" w:hAnsi="Algerian"/>
          <w:b/>
          <w:sz w:val="36"/>
          <w:szCs w:val="36"/>
          <w:u w:val="single"/>
        </w:rPr>
        <w:t>bilal</w:t>
      </w:r>
      <w:proofErr w:type="spellEnd"/>
      <w:r>
        <w:rPr>
          <w:rFonts w:ascii="Algerian" w:hAnsi="Algerian"/>
          <w:b/>
          <w:sz w:val="36"/>
          <w:szCs w:val="36"/>
          <w:u w:val="single"/>
        </w:rPr>
        <w:t xml:space="preserve"> shams</w:t>
      </w:r>
    </w:p>
    <w:p w14:paraId="14389CC9" w14:textId="77777777" w:rsidR="009E6178" w:rsidRDefault="009E6178" w:rsidP="009E6178">
      <w:pPr>
        <w:numPr>
          <w:ilvl w:val="1"/>
          <w:numId w:val="5"/>
        </w:numPr>
        <w:spacing w:before="0" w:after="147" w:line="242" w:lineRule="auto"/>
        <w:ind w:right="-15" w:hanging="360"/>
        <w:rPr>
          <w:rFonts w:ascii="Bell MT" w:hAnsi="Bell MT"/>
          <w:b/>
          <w:sz w:val="22"/>
          <w:szCs w:val="22"/>
        </w:rPr>
      </w:pPr>
      <w:r>
        <w:rPr>
          <w:rFonts w:ascii="Bell MT" w:hAnsi="Bell MT"/>
          <w:b/>
          <w:sz w:val="28"/>
        </w:rPr>
        <w:t>Enrollment NO: Student1350097</w:t>
      </w:r>
    </w:p>
    <w:p w14:paraId="5AE38982" w14:textId="77777777" w:rsidR="009E6178" w:rsidRDefault="009E6178" w:rsidP="009E6178">
      <w:pPr>
        <w:spacing w:after="147" w:line="242" w:lineRule="auto"/>
        <w:ind w:left="1425" w:right="-15"/>
        <w:rPr>
          <w:rFonts w:ascii="Bell MT" w:hAnsi="Bell MT"/>
          <w:b/>
        </w:rPr>
      </w:pPr>
    </w:p>
    <w:p w14:paraId="661F2CCC" w14:textId="77777777" w:rsidR="009E6178" w:rsidRDefault="009E6178" w:rsidP="009E6178">
      <w:pPr>
        <w:numPr>
          <w:ilvl w:val="0"/>
          <w:numId w:val="5"/>
        </w:numPr>
        <w:spacing w:before="0" w:after="104"/>
        <w:ind w:right="-15" w:hanging="360"/>
        <w:rPr>
          <w:rFonts w:ascii="Algerian" w:hAnsi="Algerian"/>
        </w:rPr>
      </w:pPr>
      <w:r>
        <w:rPr>
          <w:rFonts w:ascii="Algerian" w:hAnsi="Algerian"/>
          <w:b/>
          <w:sz w:val="36"/>
          <w:u w:val="single"/>
        </w:rPr>
        <w:t xml:space="preserve">Abdullah </w:t>
      </w:r>
      <w:proofErr w:type="spellStart"/>
      <w:r>
        <w:rPr>
          <w:rFonts w:ascii="Algerian" w:hAnsi="Algerian"/>
          <w:b/>
          <w:sz w:val="36"/>
          <w:u w:val="single"/>
        </w:rPr>
        <w:t>baber</w:t>
      </w:r>
      <w:proofErr w:type="spellEnd"/>
    </w:p>
    <w:p w14:paraId="72F0F9E2" w14:textId="2BCFF9A4" w:rsidR="009E6178" w:rsidRPr="009E6178" w:rsidRDefault="009E6178" w:rsidP="009E6178">
      <w:pPr>
        <w:numPr>
          <w:ilvl w:val="1"/>
          <w:numId w:val="5"/>
        </w:numPr>
        <w:spacing w:before="0" w:after="147" w:line="242" w:lineRule="auto"/>
        <w:ind w:right="-15" w:hanging="360"/>
        <w:rPr>
          <w:rFonts w:ascii="Bell MT" w:hAnsi="Bell MT"/>
          <w:b/>
        </w:rPr>
      </w:pPr>
      <w:r>
        <w:rPr>
          <w:rFonts w:ascii="Bell MT" w:hAnsi="Bell MT"/>
          <w:b/>
          <w:sz w:val="28"/>
        </w:rPr>
        <w:t>Enrollment NO: Student</w:t>
      </w:r>
      <w:r w:rsidR="00B35169">
        <w:rPr>
          <w:rFonts w:ascii="Bell MT" w:hAnsi="Bell MT"/>
          <w:b/>
          <w:sz w:val="28"/>
        </w:rPr>
        <w:t>1351346</w:t>
      </w:r>
    </w:p>
    <w:p w14:paraId="21AF58A0" w14:textId="77777777" w:rsidR="009E6178" w:rsidRDefault="009E6178" w:rsidP="009E6178">
      <w:pPr>
        <w:numPr>
          <w:ilvl w:val="0"/>
          <w:numId w:val="5"/>
        </w:numPr>
        <w:spacing w:before="0" w:after="104"/>
        <w:ind w:right="-15" w:hanging="360"/>
        <w:rPr>
          <w:rFonts w:ascii="Algerian" w:hAnsi="Algerian"/>
          <w:b/>
          <w:sz w:val="36"/>
          <w:szCs w:val="36"/>
          <w:u w:val="single"/>
        </w:rPr>
      </w:pPr>
      <w:r>
        <w:rPr>
          <w:rFonts w:ascii="Algerian" w:hAnsi="Algerian"/>
          <w:b/>
          <w:sz w:val="36"/>
          <w:szCs w:val="36"/>
          <w:u w:val="single"/>
        </w:rPr>
        <w:t xml:space="preserve">MUHAMMAD Sameer </w:t>
      </w:r>
      <w:proofErr w:type="spellStart"/>
      <w:r>
        <w:rPr>
          <w:rFonts w:ascii="Algerian" w:hAnsi="Algerian"/>
          <w:b/>
          <w:sz w:val="36"/>
          <w:szCs w:val="36"/>
          <w:u w:val="single"/>
        </w:rPr>
        <w:t>ghori</w:t>
      </w:r>
      <w:proofErr w:type="spellEnd"/>
    </w:p>
    <w:p w14:paraId="5EE7BFF9" w14:textId="77777777" w:rsidR="009E6178" w:rsidRDefault="009E6178" w:rsidP="009E6178">
      <w:pPr>
        <w:numPr>
          <w:ilvl w:val="1"/>
          <w:numId w:val="5"/>
        </w:numPr>
        <w:spacing w:before="0" w:after="147" w:line="242" w:lineRule="auto"/>
        <w:ind w:right="-15" w:hanging="360"/>
        <w:rPr>
          <w:rFonts w:ascii="Bell MT" w:hAnsi="Bell MT"/>
          <w:b/>
          <w:sz w:val="22"/>
          <w:szCs w:val="22"/>
        </w:rPr>
      </w:pPr>
      <w:r>
        <w:rPr>
          <w:rFonts w:ascii="Bell MT" w:hAnsi="Bell MT"/>
          <w:b/>
          <w:sz w:val="28"/>
        </w:rPr>
        <w:t>Enrollment NO: Student1350060</w:t>
      </w:r>
    </w:p>
    <w:p w14:paraId="7BBCA917" w14:textId="77777777" w:rsidR="009E6178" w:rsidRDefault="009E6178" w:rsidP="009E6178">
      <w:pPr>
        <w:tabs>
          <w:tab w:val="left" w:pos="8625"/>
        </w:tabs>
        <w:jc w:val="center"/>
        <w:rPr>
          <w:rFonts w:ascii="Bell MT" w:hAnsi="Bell MT"/>
          <w:b/>
          <w:sz w:val="50"/>
        </w:rPr>
      </w:pPr>
    </w:p>
    <w:p w14:paraId="0FAFDE4E" w14:textId="77777777" w:rsidR="009E6178" w:rsidRDefault="009E6178" w:rsidP="009E6178">
      <w:pPr>
        <w:tabs>
          <w:tab w:val="left" w:pos="8625"/>
        </w:tabs>
        <w:jc w:val="center"/>
        <w:rPr>
          <w:rFonts w:ascii="Bell MT" w:hAnsi="Bell MT"/>
          <w:b/>
          <w:sz w:val="50"/>
        </w:rPr>
      </w:pPr>
      <w:r>
        <w:rPr>
          <w:rFonts w:ascii="Bell MT" w:hAnsi="Bell MT"/>
          <w:b/>
          <w:sz w:val="50"/>
        </w:rPr>
        <w:t>PROJECT DATES:</w:t>
      </w:r>
    </w:p>
    <w:p w14:paraId="68F00F0E" w14:textId="77777777" w:rsidR="009E6178" w:rsidRDefault="009E6178" w:rsidP="009E6178">
      <w:pPr>
        <w:spacing w:after="309" w:line="290" w:lineRule="auto"/>
        <w:ind w:left="-5" w:right="-15" w:hanging="10"/>
        <w:jc w:val="center"/>
        <w:rPr>
          <w:rFonts w:ascii="Arial" w:hAnsi="Arial"/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Issue date: 12-Nov-2022</w:t>
      </w:r>
    </w:p>
    <w:p w14:paraId="5C7E792E" w14:textId="77777777" w:rsidR="009E6178" w:rsidRDefault="009E6178" w:rsidP="009E6178">
      <w:pPr>
        <w:spacing w:after="5246" w:line="290" w:lineRule="auto"/>
        <w:ind w:left="-5" w:right="-15" w:hanging="10"/>
        <w:jc w:val="center"/>
        <w:rPr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Submission date: 12-Dec-2022</w:t>
      </w:r>
    </w:p>
    <w:p w14:paraId="0B3E5EBA" w14:textId="72C4CCAD" w:rsidR="006B72D4" w:rsidRDefault="006B72D4" w:rsidP="006B72D4">
      <w:pPr>
        <w:tabs>
          <w:tab w:val="left" w:pos="3600"/>
        </w:tabs>
      </w:pPr>
    </w:p>
    <w:p w14:paraId="020214CE" w14:textId="1CC37F21" w:rsidR="006B72D4" w:rsidRDefault="006B72D4" w:rsidP="006B72D4">
      <w:pPr>
        <w:jc w:val="center"/>
        <w:rPr>
          <w:rFonts w:ascii="Adobe Caslon Pro" w:hAnsi="Adobe Caslon Pro"/>
          <w:b/>
          <w:bCs/>
          <w:color w:val="000000" w:themeColor="text1"/>
          <w:sz w:val="56"/>
          <w:szCs w:val="56"/>
        </w:rPr>
      </w:pPr>
      <w:r>
        <w:rPr>
          <w:rFonts w:ascii="Adobe Caslon Pro" w:hAnsi="Adobe Caslon Pro"/>
          <w:b/>
          <w:bCs/>
          <w:color w:val="000000" w:themeColor="text1"/>
          <w:sz w:val="56"/>
          <w:szCs w:val="56"/>
        </w:rPr>
        <w:t xml:space="preserve">FRONT END </w:t>
      </w:r>
    </w:p>
    <w:p w14:paraId="24E4C18F" w14:textId="7E1A953A" w:rsidR="006B72D4" w:rsidRPr="00016A25" w:rsidRDefault="006B72D4" w:rsidP="006B72D4">
      <w:pPr>
        <w:jc w:val="center"/>
        <w:rPr>
          <w:rFonts w:ascii="Adobe Caslon Pro" w:hAnsi="Adobe Caslon Pro"/>
          <w:b/>
          <w:bCs/>
          <w:color w:val="000000" w:themeColor="text1"/>
          <w:sz w:val="56"/>
          <w:szCs w:val="56"/>
        </w:rPr>
      </w:pPr>
      <w:r w:rsidRPr="0006313C">
        <w:rPr>
          <w:rFonts w:ascii="Adobe Caslon Pro" w:hAnsi="Adobe Caslon Pro"/>
          <w:b/>
          <w:bCs/>
          <w:color w:val="000000" w:themeColor="text1"/>
          <w:sz w:val="56"/>
          <w:szCs w:val="56"/>
        </w:rPr>
        <w:t>HOME</w:t>
      </w:r>
    </w:p>
    <w:p w14:paraId="02ECF127" w14:textId="24DB4F33" w:rsidR="006B72D4" w:rsidRDefault="006B72D4" w:rsidP="006B72D4">
      <w:pPr>
        <w:tabs>
          <w:tab w:val="left" w:pos="3600"/>
        </w:tabs>
      </w:pPr>
    </w:p>
    <w:p w14:paraId="44E8AB91" w14:textId="77777777" w:rsidR="00F11BAF" w:rsidRPr="00552416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2D0AB9E3" w14:textId="77777777" w:rsidR="00F11BAF" w:rsidRPr="00552416" w:rsidRDefault="00F11BAF" w:rsidP="00F11BAF">
      <w:pPr>
        <w:pStyle w:val="ListParagraph"/>
        <w:widowControl w:val="0"/>
        <w:numPr>
          <w:ilvl w:val="0"/>
          <w:numId w:val="2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Patient Login (</w:t>
      </w:r>
      <w:proofErr w:type="spellStart"/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login.php</w:t>
      </w:r>
      <w:proofErr w:type="spellEnd"/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):</w:t>
      </w:r>
    </w:p>
    <w:p w14:paraId="0F89F5A3" w14:textId="77777777" w:rsidR="00F11BAF" w:rsidRPr="00552416" w:rsidRDefault="00F11BAF" w:rsidP="00F11BAF">
      <w:pPr>
        <w:widowControl w:val="0"/>
        <w:rPr>
          <w:rFonts w:ascii="Times" w:eastAsia="Times" w:hAnsi="Times" w:cs="Times"/>
          <w:color w:val="000000"/>
          <w:sz w:val="28"/>
          <w:szCs w:val="28"/>
        </w:rPr>
      </w:pPr>
    </w:p>
    <w:p w14:paraId="3AA11C39" w14:textId="77777777" w:rsidR="00F11BAF" w:rsidRPr="00552416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51C47E6A" w14:textId="0151956E" w:rsidR="00F11BAF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6A56B2B" wp14:editId="730D492E">
            <wp:extent cx="5943600" cy="200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B4D" w14:textId="247BF51D" w:rsidR="00F11BAF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427717CD" wp14:editId="6DD8EB23">
            <wp:extent cx="5838825" cy="3810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BD3" w14:textId="77777777" w:rsidR="00F11BAF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7DC54D40" w14:textId="77777777" w:rsidR="00F11BAF" w:rsidRDefault="00F11BAF" w:rsidP="00F11BAF">
      <w:pPr>
        <w:widowControl w:val="0"/>
        <w:ind w:left="2250" w:firstLine="630"/>
        <w:rPr>
          <w:rFonts w:ascii="Times" w:eastAsia="Times" w:hAnsi="Times" w:cs="Times"/>
          <w:color w:val="000000"/>
          <w:sz w:val="28"/>
          <w:szCs w:val="28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Figure 1: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Login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page</w:t>
      </w:r>
    </w:p>
    <w:p w14:paraId="15319D58" w14:textId="77777777" w:rsidR="00F11BAF" w:rsidRPr="00552416" w:rsidRDefault="00F11BAF" w:rsidP="00F11BAF">
      <w:pPr>
        <w:widowControl w:val="0"/>
        <w:ind w:left="90"/>
        <w:rPr>
          <w:rFonts w:ascii="Times" w:eastAsia="Times" w:hAnsi="Times" w:cs="Times"/>
          <w:color w:val="000000"/>
          <w:sz w:val="28"/>
          <w:szCs w:val="28"/>
        </w:rPr>
      </w:pPr>
    </w:p>
    <w:p w14:paraId="2B6DEDA5" w14:textId="54B7F7EF" w:rsidR="00F11BAF" w:rsidRPr="009E6178" w:rsidRDefault="00BD5A89" w:rsidP="00F11BAF">
      <w:pPr>
        <w:pStyle w:val="ListParagraph"/>
        <w:widowControl w:val="0"/>
        <w:numPr>
          <w:ilvl w:val="0"/>
          <w:numId w:val="2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PATIENT 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SIGNUP</w:t>
      </w:r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(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SIGNUP</w:t>
      </w:r>
      <w:r w:rsidRPr="00552416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.PHP):</w:t>
      </w:r>
    </w:p>
    <w:p w14:paraId="30AF7AB8" w14:textId="52A70140" w:rsid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</w:p>
    <w:p w14:paraId="6BE7C9E4" w14:textId="77777777" w:rsidR="009E6178" w:rsidRP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</w:p>
    <w:p w14:paraId="3342A105" w14:textId="6E1E2827" w:rsidR="00F11BAF" w:rsidRDefault="00F11BAF" w:rsidP="00F11BAF">
      <w:pPr>
        <w:widowControl w:val="0"/>
        <w:spacing w:before="340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r>
        <w:rPr>
          <w:noProof/>
          <w:lang w:eastAsia="en-US"/>
        </w:rPr>
        <w:drawing>
          <wp:inline distT="0" distB="0" distL="0" distR="0" wp14:anchorId="5FBD4D84" wp14:editId="7C5398B1">
            <wp:extent cx="59436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134" w14:textId="75F85602" w:rsidR="00F11BAF" w:rsidRDefault="00F11BAF" w:rsidP="00F11BAF">
      <w:pPr>
        <w:widowControl w:val="0"/>
        <w:spacing w:before="340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53087AE5" wp14:editId="36BB910A">
            <wp:extent cx="5943600" cy="2343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FAA2" w14:textId="77777777" w:rsidR="00F11BAF" w:rsidRPr="00243F79" w:rsidRDefault="00F11BAF" w:rsidP="00F11BAF">
      <w:pPr>
        <w:widowControl w:val="0"/>
        <w:spacing w:before="340"/>
        <w:ind w:left="216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Figure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2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Signup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page </w:t>
      </w:r>
      <w:r>
        <w:rPr>
          <w:rFonts w:ascii="Times" w:eastAsia="Times" w:hAnsi="Times" w:cs="Times"/>
          <w:b/>
          <w:i/>
          <w:noProof/>
          <w:color w:val="001F5F"/>
          <w:sz w:val="55"/>
          <w:szCs w:val="55"/>
          <w:lang w:eastAsia="en-US"/>
        </w:rPr>
        <w:drawing>
          <wp:inline distT="19050" distB="19050" distL="19050" distR="19050" wp14:anchorId="2E15B30A" wp14:editId="1182607A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D11" w14:textId="27496C8B" w:rsidR="00F11BAF" w:rsidRDefault="009E6178" w:rsidP="00F11BAF">
      <w:pPr>
        <w:pStyle w:val="ListParagraph"/>
        <w:widowControl w:val="0"/>
        <w:ind w:left="45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</w:t>
      </w:r>
    </w:p>
    <w:p w14:paraId="46D5E876" w14:textId="1743DA26" w:rsidR="009E6178" w:rsidRDefault="009E6178" w:rsidP="00F11BAF">
      <w:pPr>
        <w:pStyle w:val="ListParagraph"/>
        <w:widowControl w:val="0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2114B122" w14:textId="77777777" w:rsidR="009E6178" w:rsidRPr="00243F79" w:rsidRDefault="009E6178" w:rsidP="00F11BAF">
      <w:pPr>
        <w:pStyle w:val="ListParagraph"/>
        <w:widowControl w:val="0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3081ABAC" w14:textId="31DC2A36" w:rsidR="00F11BAF" w:rsidRPr="009E6178" w:rsidRDefault="00BD5A89" w:rsidP="00F11BAF">
      <w:pPr>
        <w:pStyle w:val="ListParagraph"/>
        <w:widowControl w:val="0"/>
        <w:numPr>
          <w:ilvl w:val="0"/>
          <w:numId w:val="2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 w:rsidRPr="001A6CB0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HOME (INDEX.PHP)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:</w:t>
      </w:r>
    </w:p>
    <w:p w14:paraId="605062B8" w14:textId="06E80C62" w:rsid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</w:p>
    <w:p w14:paraId="0F2FAF6C" w14:textId="33696EF8" w:rsid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</w:p>
    <w:p w14:paraId="6ED2E46D" w14:textId="77777777" w:rsidR="009E6178" w:rsidRP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</w:p>
    <w:p w14:paraId="79A3C11E" w14:textId="77777777" w:rsidR="00F11BAF" w:rsidRDefault="00F11BAF" w:rsidP="009E6178">
      <w:pPr>
        <w:widowControl w:val="0"/>
        <w:ind w:left="0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1BBD3A1" wp14:editId="2DB2A0E1">
            <wp:extent cx="594360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1761" w14:textId="1AA081CB" w:rsidR="007C18CE" w:rsidRDefault="007C18CE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</w:p>
    <w:p w14:paraId="1AA01973" w14:textId="0AFD0172" w:rsidR="007C18CE" w:rsidRDefault="007C18CE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</w:p>
    <w:p w14:paraId="272D3823" w14:textId="0CCF5E03" w:rsidR="007C18CE" w:rsidRDefault="007C18CE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</w:p>
    <w:p w14:paraId="0A565945" w14:textId="2DAB626E" w:rsidR="007C18CE" w:rsidRDefault="007C18CE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</w:p>
    <w:p w14:paraId="22EBD431" w14:textId="77777777" w:rsidR="007C18CE" w:rsidRDefault="007C18CE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</w:p>
    <w:p w14:paraId="1A34A1B9" w14:textId="4BBA9D9B" w:rsidR="00F11BAF" w:rsidRDefault="00F11BAF" w:rsidP="00F11BAF">
      <w:pPr>
        <w:widowControl w:val="0"/>
        <w:spacing w:before="46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14936F2C" wp14:editId="04CF19AF">
            <wp:extent cx="4994910" cy="4857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265" cy="48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F991" w14:textId="77777777" w:rsidR="00F11BAF" w:rsidRDefault="00F11BAF" w:rsidP="00F11BAF">
      <w:pPr>
        <w:widowControl w:val="0"/>
        <w:ind w:left="144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3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Home page </w:t>
      </w:r>
    </w:p>
    <w:p w14:paraId="727DD37A" w14:textId="6026E182" w:rsidR="009E6178" w:rsidRDefault="009E6178" w:rsidP="007C18CE">
      <w:pPr>
        <w:widowControl w:val="0"/>
        <w:ind w:left="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</w:p>
    <w:p w14:paraId="4EA63189" w14:textId="77777777" w:rsidR="009E6178" w:rsidRDefault="009E6178" w:rsidP="00F11BAF">
      <w:pPr>
        <w:widowControl w:val="0"/>
        <w:ind w:left="1440" w:firstLine="720"/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</w:pPr>
    </w:p>
    <w:p w14:paraId="287EEB40" w14:textId="59319E3D" w:rsidR="00F11BAF" w:rsidRPr="009E6178" w:rsidRDefault="00BD5A89" w:rsidP="00F11BAF">
      <w:pPr>
        <w:pStyle w:val="ListParagraph"/>
        <w:widowControl w:val="0"/>
        <w:numPr>
          <w:ilvl w:val="0"/>
          <w:numId w:val="2"/>
        </w:numPr>
        <w:spacing w:before="0" w:after="0"/>
        <w:ind w:right="0"/>
        <w:rPr>
          <w:rFonts w:ascii="Times" w:eastAsia="Times" w:hAnsi="Times" w:cs="Times"/>
          <w:bCs/>
          <w:color w:val="000000"/>
          <w:sz w:val="28"/>
          <w:szCs w:val="28"/>
        </w:rPr>
      </w:pPr>
      <w:r w:rsidRPr="001B0F30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 w:rsidRPr="001B0F30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HEADER.PHP</w:t>
      </w:r>
      <w:r w:rsidRPr="001B0F30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:</w:t>
      </w:r>
    </w:p>
    <w:p w14:paraId="5F906007" w14:textId="4AE1040F" w:rsid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bCs/>
          <w:color w:val="000000"/>
          <w:sz w:val="28"/>
          <w:szCs w:val="28"/>
        </w:rPr>
      </w:pPr>
    </w:p>
    <w:p w14:paraId="3565947B" w14:textId="77777777" w:rsidR="009E6178" w:rsidRPr="009E6178" w:rsidRDefault="009E6178" w:rsidP="009E6178">
      <w:pPr>
        <w:widowControl w:val="0"/>
        <w:spacing w:before="0" w:after="0"/>
        <w:ind w:right="0"/>
        <w:rPr>
          <w:rFonts w:ascii="Times" w:eastAsia="Times" w:hAnsi="Times" w:cs="Times"/>
          <w:bCs/>
          <w:color w:val="000000"/>
          <w:sz w:val="28"/>
          <w:szCs w:val="28"/>
        </w:rPr>
      </w:pPr>
    </w:p>
    <w:p w14:paraId="2813AEBF" w14:textId="61571A4C" w:rsidR="00F11BAF" w:rsidRDefault="00F11BAF" w:rsidP="00F11BAF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8D2A5F7" wp14:editId="0435C07D">
            <wp:extent cx="5943600" cy="33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D0F0" w14:textId="65C6035E" w:rsidR="00F11BAF" w:rsidRDefault="00F11BAF" w:rsidP="00F11BAF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787C1C57" wp14:editId="6DB88B6E">
            <wp:extent cx="4810125" cy="4267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10E0" w14:textId="0E5FDD10" w:rsidR="00F11BAF" w:rsidRPr="007C18CE" w:rsidRDefault="00F11BAF" w:rsidP="007C18CE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4: Navbar</w:t>
      </w:r>
    </w:p>
    <w:p w14:paraId="110C0E6F" w14:textId="77777777" w:rsidR="007C18CE" w:rsidRDefault="007C18CE" w:rsidP="00F11BAF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729A92AE" w14:textId="5BC9FCBC" w:rsidR="00F11BAF" w:rsidRDefault="00BD5A89" w:rsidP="007C18CE">
      <w:pPr>
        <w:widowControl w:val="0"/>
        <w:numPr>
          <w:ilvl w:val="0"/>
          <w:numId w:val="2"/>
        </w:numPr>
        <w:spacing w:before="75" w:after="0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(ABOUT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EF1A936" w14:textId="77777777" w:rsidR="007C18CE" w:rsidRPr="007C18CE" w:rsidRDefault="007C18CE" w:rsidP="007C18CE">
      <w:pPr>
        <w:widowControl w:val="0"/>
        <w:spacing w:before="75" w:after="0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EFA1699" w14:textId="26A2B85D" w:rsidR="00F11BAF" w:rsidRDefault="00F11BAF" w:rsidP="00F11BAF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1D262107" wp14:editId="5ACDC410">
            <wp:extent cx="59436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212" w14:textId="77777777" w:rsidR="007C18CE" w:rsidRDefault="007C18CE" w:rsidP="00F11BAF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B41A8F3" w14:textId="240CBAAA" w:rsidR="00F11BAF" w:rsidRDefault="00F11BAF" w:rsidP="00F11BAF">
      <w:pPr>
        <w:widowControl w:val="0"/>
        <w:ind w:right="4060"/>
        <w:jc w:val="right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drawing>
          <wp:inline distT="0" distB="0" distL="0" distR="0" wp14:anchorId="1761BF89" wp14:editId="763E75B8">
            <wp:extent cx="5943600" cy="4866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430D" w14:textId="77777777" w:rsidR="00F11BAF" w:rsidRDefault="00F11BAF" w:rsidP="00F11BAF">
      <w:pPr>
        <w:widowControl w:val="0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5: About us</w:t>
      </w:r>
    </w:p>
    <w:p w14:paraId="32481C38" w14:textId="77777777" w:rsidR="00F11BAF" w:rsidRDefault="00F11BAF" w:rsidP="00F11BAF">
      <w:pPr>
        <w:widowControl w:val="0"/>
        <w:spacing w:before="123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  <w:lang w:eastAsia="en-US"/>
        </w:rPr>
        <w:drawing>
          <wp:inline distT="19050" distB="19050" distL="19050" distR="19050" wp14:anchorId="22E76E55" wp14:editId="23808886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9A9" w14:textId="77777777" w:rsidR="00F11BAF" w:rsidRDefault="00F11BAF" w:rsidP="00F11BAF">
      <w:pPr>
        <w:widowControl w:val="0"/>
        <w:spacing w:before="190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  <w:lang w:eastAsia="en-US"/>
        </w:rPr>
        <w:drawing>
          <wp:inline distT="19050" distB="19050" distL="19050" distR="19050" wp14:anchorId="150247C3" wp14:editId="1387B778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048F" w14:textId="77777777" w:rsidR="00F11BAF" w:rsidRDefault="00F11BAF" w:rsidP="00F11BAF">
      <w:pPr>
        <w:rPr>
          <w:rFonts w:ascii="Times" w:eastAsia="Times" w:hAnsi="Times" w:cs="Times"/>
          <w:color w:val="000000"/>
          <w:sz w:val="28"/>
          <w:szCs w:val="28"/>
        </w:rPr>
      </w:pPr>
      <w:r>
        <w:br w:type="page"/>
      </w:r>
    </w:p>
    <w:p w14:paraId="4DA4D20B" w14:textId="40EB2700" w:rsidR="00F11BAF" w:rsidRPr="001B0F30" w:rsidRDefault="00BD5A89" w:rsidP="00F11BAF">
      <w:pPr>
        <w:pStyle w:val="ListParagraph"/>
        <w:numPr>
          <w:ilvl w:val="0"/>
          <w:numId w:val="2"/>
        </w:numPr>
        <w:spacing w:before="0" w:after="0" w:line="276" w:lineRule="auto"/>
        <w:ind w:right="0"/>
        <w:rPr>
          <w:b/>
          <w:sz w:val="28"/>
          <w:szCs w:val="28"/>
          <w:u w:val="single"/>
        </w:rPr>
      </w:pPr>
      <w:r w:rsidRPr="001B0F30">
        <w:rPr>
          <w:b/>
          <w:sz w:val="28"/>
          <w:szCs w:val="28"/>
          <w:u w:val="single"/>
        </w:rPr>
        <w:lastRenderedPageBreak/>
        <w:t>COVID APPOINTMENT (COVIDTEST</w:t>
      </w:r>
      <w:r w:rsidRPr="001B0F30">
        <w:rPr>
          <w:b/>
          <w:color w:val="548DD4"/>
          <w:sz w:val="28"/>
          <w:szCs w:val="28"/>
          <w:u w:val="single"/>
        </w:rPr>
        <w:t>.PHP</w:t>
      </w:r>
      <w:r w:rsidRPr="001B0F30">
        <w:rPr>
          <w:b/>
          <w:sz w:val="28"/>
          <w:szCs w:val="28"/>
          <w:u w:val="single"/>
        </w:rPr>
        <w:t>)</w:t>
      </w:r>
    </w:p>
    <w:p w14:paraId="471ABFA5" w14:textId="77777777" w:rsidR="00F11BAF" w:rsidRDefault="00F11BAF" w:rsidP="00F11BAF">
      <w:pPr>
        <w:ind w:left="180"/>
        <w:rPr>
          <w:b/>
          <w:sz w:val="28"/>
          <w:szCs w:val="28"/>
          <w:u w:val="single"/>
        </w:rPr>
      </w:pPr>
    </w:p>
    <w:p w14:paraId="6836FA00" w14:textId="77777777" w:rsidR="00F11BAF" w:rsidRDefault="00F11BAF" w:rsidP="00F11BAF">
      <w:pPr>
        <w:ind w:left="180"/>
        <w:rPr>
          <w:b/>
          <w:sz w:val="28"/>
          <w:szCs w:val="28"/>
          <w:u w:val="single"/>
        </w:rPr>
      </w:pPr>
    </w:p>
    <w:p w14:paraId="2021C2C5" w14:textId="77777777" w:rsidR="00F11BAF" w:rsidRDefault="00F11BAF" w:rsidP="00F11BAF">
      <w:pPr>
        <w:widowControl w:val="0"/>
        <w:spacing w:before="107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drawing>
          <wp:inline distT="0" distB="0" distL="0" distR="0" wp14:anchorId="0D438FE6" wp14:editId="73F431F5">
            <wp:extent cx="5943600" cy="3112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134" w14:textId="51311F97" w:rsidR="00F11BAF" w:rsidRDefault="00F11BAF" w:rsidP="00F11BAF">
      <w:pPr>
        <w:widowControl w:val="0"/>
        <w:spacing w:before="107"/>
        <w:ind w:left="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drawing>
          <wp:inline distT="0" distB="0" distL="0" distR="0" wp14:anchorId="7F43D6BA" wp14:editId="31FA883A">
            <wp:extent cx="5943600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C63A" w14:textId="77777777" w:rsidR="00F11BAF" w:rsidRDefault="00F11BAF" w:rsidP="00F11BAF">
      <w:pPr>
        <w:widowControl w:val="0"/>
        <w:spacing w:before="107"/>
        <w:ind w:left="144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6: </w:t>
      </w:r>
      <w:proofErr w:type="spellStart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Covid</w:t>
      </w:r>
      <w:proofErr w:type="spellEnd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Test Appointment</w:t>
      </w:r>
    </w:p>
    <w:p w14:paraId="6C826CD8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2968923" w14:textId="77777777" w:rsidR="00F11BAF" w:rsidRDefault="00F11BAF" w:rsidP="00F11BAF">
      <w:pPr>
        <w:rPr>
          <w:color w:val="000000"/>
        </w:rPr>
      </w:pPr>
    </w:p>
    <w:p w14:paraId="0C028969" w14:textId="4FB855AE" w:rsidR="007C18CE" w:rsidRDefault="00F11BAF" w:rsidP="007C18CE">
      <w:pPr>
        <w:widowControl w:val="0"/>
        <w:spacing w:before="107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mentioned our basic services to make people known about the service we provide.</w:t>
      </w:r>
    </w:p>
    <w:p w14:paraId="6DBBCA14" w14:textId="5844413F" w:rsidR="007C18CE" w:rsidRDefault="007C18CE" w:rsidP="007C18CE">
      <w:pPr>
        <w:widowControl w:val="0"/>
        <w:spacing w:before="107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D8801F3" w14:textId="77777777" w:rsidR="007C18CE" w:rsidRPr="007C18CE" w:rsidRDefault="007C18CE" w:rsidP="007C18CE">
      <w:pPr>
        <w:widowControl w:val="0"/>
        <w:spacing w:before="107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754B3CF9" w14:textId="46755817" w:rsidR="00F11BAF" w:rsidRPr="007C18CE" w:rsidRDefault="00BD5A89" w:rsidP="007C18CE">
      <w:pPr>
        <w:pStyle w:val="ListParagraph"/>
        <w:widowControl w:val="0"/>
        <w:numPr>
          <w:ilvl w:val="0"/>
          <w:numId w:val="2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B0F3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SEARCH REPORTS(COVIDRESULT.PHP)</w:t>
      </w:r>
    </w:p>
    <w:p w14:paraId="5CFE81E1" w14:textId="1A1FE096" w:rsidR="00F11BAF" w:rsidRDefault="007C18CE" w:rsidP="007C18CE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6EADA691" wp14:editId="20ADF884">
            <wp:extent cx="5943600" cy="2019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990E" w14:textId="77777777" w:rsidR="007C18CE" w:rsidRDefault="007C18CE" w:rsidP="007C18CE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1F10C6F" w14:textId="14A06A90" w:rsidR="00F11BAF" w:rsidRDefault="007C18CE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3EA5B0B7" wp14:editId="5E2059BF">
            <wp:extent cx="5943600" cy="5791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8189" w14:textId="77777777" w:rsidR="00F11BAF" w:rsidRDefault="00F11BAF" w:rsidP="00F11BAF">
      <w:pPr>
        <w:widowControl w:val="0"/>
        <w:spacing w:before="107"/>
        <w:ind w:left="2160" w:firstLine="72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Figure </w:t>
      </w:r>
      <w:proofErr w:type="gramStart"/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7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Search</w:t>
      </w:r>
      <w:proofErr w:type="gramEnd"/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Reports</w:t>
      </w:r>
    </w:p>
    <w:p w14:paraId="0F7B34B9" w14:textId="3A5F89AF" w:rsidR="00F11BAF" w:rsidRDefault="007A433C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B0F3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SEARCH REPORTS(COVIDRESULT.PHP)</w:t>
      </w:r>
    </w:p>
    <w:p w14:paraId="7E31BFC2" w14:textId="03E82AF3" w:rsidR="007A433C" w:rsidRDefault="007A433C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50EA44BA" wp14:editId="6BD12F17">
            <wp:extent cx="5934075" cy="20097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7075" w14:textId="2181770A" w:rsidR="007A433C" w:rsidRDefault="007A433C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24267C00" wp14:editId="7D7F921F">
            <wp:extent cx="4305300" cy="5353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496B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E747CA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3B9F9E2" w14:textId="4534200A" w:rsidR="00F11BAF" w:rsidRPr="001B0F30" w:rsidRDefault="00BD5A89" w:rsidP="00F11BAF">
      <w:pPr>
        <w:pStyle w:val="ListParagraph"/>
        <w:widowControl w:val="0"/>
        <w:numPr>
          <w:ilvl w:val="0"/>
          <w:numId w:val="2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bookmarkStart w:id="1" w:name="_Hlk121218983"/>
      <w:r w:rsidRPr="001B0F3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CONTACT US(CONTACT.PHP)</w:t>
      </w:r>
    </w:p>
    <w:bookmarkEnd w:id="1"/>
    <w:p w14:paraId="3213D118" w14:textId="3352E98C" w:rsidR="00F11BAF" w:rsidRDefault="00F11BAF" w:rsidP="007A433C">
      <w:pPr>
        <w:widowControl w:val="0"/>
        <w:spacing w:before="27"/>
        <w:ind w:left="0" w:right="1785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F4B67C4" wp14:editId="3F3219E3">
            <wp:extent cx="59436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F65" w14:textId="55E20FDF" w:rsidR="007A433C" w:rsidRDefault="007A433C" w:rsidP="007A433C">
      <w:pPr>
        <w:widowControl w:val="0"/>
        <w:spacing w:before="27"/>
        <w:ind w:left="0" w:right="1785"/>
        <w:rPr>
          <w:rFonts w:ascii="Times" w:eastAsia="Times" w:hAnsi="Times" w:cs="Times"/>
          <w:color w:val="000000"/>
          <w:sz w:val="28"/>
          <w:szCs w:val="28"/>
        </w:rPr>
      </w:pPr>
    </w:p>
    <w:p w14:paraId="5C87B11B" w14:textId="77777777" w:rsidR="007A433C" w:rsidRDefault="007A433C" w:rsidP="007A433C">
      <w:pPr>
        <w:widowControl w:val="0"/>
        <w:spacing w:before="27"/>
        <w:ind w:left="0" w:right="1785"/>
        <w:rPr>
          <w:rFonts w:ascii="Times" w:eastAsia="Times" w:hAnsi="Times" w:cs="Times"/>
          <w:color w:val="000000"/>
          <w:sz w:val="28"/>
          <w:szCs w:val="28"/>
        </w:rPr>
      </w:pPr>
    </w:p>
    <w:p w14:paraId="33FFFBE7" w14:textId="77777777" w:rsidR="007A433C" w:rsidRDefault="00F11BAF" w:rsidP="00F11BAF">
      <w:pPr>
        <w:widowControl w:val="0"/>
        <w:spacing w:before="27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B2DB337" wp14:editId="5559FBAC">
            <wp:extent cx="5943600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C98F" w14:textId="77777777" w:rsidR="007A433C" w:rsidRDefault="007A433C" w:rsidP="00F11BAF">
      <w:pPr>
        <w:widowControl w:val="0"/>
        <w:spacing w:before="27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4F5203DE" w14:textId="77777777" w:rsidR="007A433C" w:rsidRDefault="007A433C" w:rsidP="00F11BAF">
      <w:pPr>
        <w:widowControl w:val="0"/>
        <w:spacing w:before="27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3D494A5B" w14:textId="1D8D430D" w:rsidR="00F11BAF" w:rsidRDefault="00F11BAF" w:rsidP="00F11BAF">
      <w:pPr>
        <w:widowControl w:val="0"/>
        <w:spacing w:before="27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19050" distB="19050" distL="19050" distR="19050" simplePos="0" relativeHeight="251704320" behindDoc="0" locked="0" layoutInCell="1" allowOverlap="1" wp14:anchorId="1661916B" wp14:editId="25708D7B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3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64738" w14:textId="77777777" w:rsidR="00F11BAF" w:rsidRDefault="00F11BAF" w:rsidP="00F11BAF">
      <w:pPr>
        <w:widowControl w:val="0"/>
        <w:spacing w:before="107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8: Contact Us</w:t>
      </w:r>
    </w:p>
    <w:p w14:paraId="4ED71818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2CC42803" w14:textId="41DEEB37" w:rsidR="00F11BAF" w:rsidRDefault="00F11BAF" w:rsidP="00F11BAF">
      <w:pPr>
        <w:widowControl w:val="0"/>
        <w:spacing w:before="107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9. </w:t>
      </w:r>
      <w:r w:rsidR="00BD5A89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AVAILABLE VACCINE(VACCINE.PHP)</w:t>
      </w:r>
    </w:p>
    <w:p w14:paraId="7C3FC604" w14:textId="77777777" w:rsidR="00F11BAF" w:rsidRDefault="00F11BAF" w:rsidP="00F11BAF">
      <w:pPr>
        <w:widowControl w:val="0"/>
        <w:spacing w:before="107"/>
        <w:ind w:left="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</w:p>
    <w:p w14:paraId="359C79DF" w14:textId="7B07E2E2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drawing>
          <wp:inline distT="0" distB="0" distL="0" distR="0" wp14:anchorId="032880DA" wp14:editId="43E3DA7A">
            <wp:extent cx="594360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03FD" w14:textId="2E8CC8FC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6A073965" wp14:editId="3231CD54">
            <wp:extent cx="5086350" cy="6115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2193" w14:textId="77777777" w:rsidR="00F11BAF" w:rsidRPr="009C3796" w:rsidRDefault="00F11BAF" w:rsidP="00F11BAF">
      <w:pPr>
        <w:widowControl w:val="0"/>
        <w:spacing w:before="107"/>
        <w:ind w:left="2160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</w:t>
      </w:r>
      <w:proofErr w:type="gramStart"/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9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AvailableVaccines</w:t>
      </w:r>
      <w:proofErr w:type="gramEnd"/>
    </w:p>
    <w:p w14:paraId="39A0DBC5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B1BE676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8652B2A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C35AC1F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218EE23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1749C7D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1A45735" w14:textId="34941EA7" w:rsidR="00F11BAF" w:rsidRPr="001B0F30" w:rsidRDefault="00BD5A89" w:rsidP="00F11BAF">
      <w:pPr>
        <w:pStyle w:val="ListParagraph"/>
        <w:widowControl w:val="0"/>
        <w:numPr>
          <w:ilvl w:val="0"/>
          <w:numId w:val="3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B0F3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AVAILABLE HOSPITAL(HOSPITAL.PHP):</w:t>
      </w:r>
    </w:p>
    <w:p w14:paraId="18B24008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94F3A18" w14:textId="1E882E7C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17414567" wp14:editId="3E104B0C">
            <wp:extent cx="5943600" cy="1440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14A0" w14:textId="43057674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439E1E2D" wp14:editId="23F87C9D">
            <wp:extent cx="4524375" cy="6010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58C3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D7E0F36" w14:textId="77777777" w:rsidR="00F11BAF" w:rsidRDefault="00F11BAF" w:rsidP="00F11BAF">
      <w:pPr>
        <w:widowControl w:val="0"/>
        <w:spacing w:before="107"/>
        <w:ind w:left="1440" w:firstLine="72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0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Available Hospital:</w:t>
      </w:r>
    </w:p>
    <w:p w14:paraId="181A6F06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921FBF1" w14:textId="174A2C4E" w:rsidR="00F11BAF" w:rsidRPr="001B0F30" w:rsidRDefault="00BD5A89" w:rsidP="00F11BAF">
      <w:pPr>
        <w:pStyle w:val="ListParagraph"/>
        <w:widowControl w:val="0"/>
        <w:numPr>
          <w:ilvl w:val="0"/>
          <w:numId w:val="3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B0F3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BOOK VACCINATION APPOINTMENT(VACCINATION.PHP):</w:t>
      </w:r>
    </w:p>
    <w:p w14:paraId="37CB2052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6A3C67B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121BE1E8" wp14:editId="52B62CE4">
            <wp:extent cx="5943600" cy="2650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43F" w14:textId="02A04F66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5B12B4A0" wp14:editId="7551FD62">
            <wp:extent cx="5943600" cy="1513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BB20" w14:textId="77777777" w:rsidR="00F11BAF" w:rsidRDefault="00F11BAF" w:rsidP="00F11BAF">
      <w:pPr>
        <w:widowControl w:val="0"/>
        <w:spacing w:before="107"/>
        <w:ind w:left="21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1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: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Book Vaccine Appointment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 </w:t>
      </w:r>
    </w:p>
    <w:p w14:paraId="2F3CBD73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83CC450" w14:textId="7194FEAE" w:rsidR="00F11BAF" w:rsidRDefault="00BD5A89" w:rsidP="00F11BAF">
      <w:pPr>
        <w:pStyle w:val="ListParagraph"/>
        <w:widowControl w:val="0"/>
        <w:numPr>
          <w:ilvl w:val="0"/>
          <w:numId w:val="3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FOOTER(FOOTER.PHP):</w:t>
      </w:r>
    </w:p>
    <w:p w14:paraId="5E43FB3D" w14:textId="77777777" w:rsidR="00F11BAF" w:rsidRDefault="00F11BAF" w:rsidP="00F11BAF">
      <w:pPr>
        <w:pStyle w:val="ListParagraph"/>
        <w:widowControl w:val="0"/>
        <w:spacing w:before="107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0A4C9E" w14:textId="6572968E" w:rsidR="00F11BAF" w:rsidRDefault="00F11BAF" w:rsidP="00F11BAF">
      <w:pPr>
        <w:pStyle w:val="ListParagraph"/>
        <w:widowControl w:val="0"/>
        <w:spacing w:before="107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31E4F5BB" wp14:editId="37B3C4AD">
            <wp:extent cx="594360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AC76" w14:textId="5716AE0C" w:rsidR="00F11BAF" w:rsidRDefault="00F11BAF" w:rsidP="00F11BAF">
      <w:pPr>
        <w:pStyle w:val="ListParagraph"/>
        <w:widowControl w:val="0"/>
        <w:spacing w:before="107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1C1FD515" wp14:editId="2BA4AA8E">
            <wp:extent cx="5943600" cy="3511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419" w14:textId="77777777" w:rsidR="00F11BAF" w:rsidRDefault="00F11BAF" w:rsidP="00F11BAF">
      <w:pPr>
        <w:pStyle w:val="ListParagraph"/>
        <w:widowControl w:val="0"/>
        <w:spacing w:before="107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51D6FBB" w14:textId="77777777" w:rsidR="00F11BAF" w:rsidRDefault="00F11BAF" w:rsidP="00F11BAF">
      <w:pPr>
        <w:pStyle w:val="ListParagraph"/>
        <w:widowControl w:val="0"/>
        <w:spacing w:before="107"/>
        <w:ind w:left="465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Figure 1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2</w:t>
      </w:r>
      <w:r w:rsidRPr="0080132B"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 xml:space="preserve">: </w:t>
      </w:r>
      <w:r>
        <w:rPr>
          <w:rFonts w:ascii="Times" w:eastAsia="Times" w:hAnsi="Times" w:cs="Times"/>
          <w:bCs/>
          <w:i/>
          <w:color w:val="000000"/>
          <w:sz w:val="36"/>
          <w:szCs w:val="36"/>
          <w:u w:val="single"/>
        </w:rPr>
        <w:t>Footer</w:t>
      </w:r>
    </w:p>
    <w:p w14:paraId="0554522C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EE11191" w14:textId="72E75D2B" w:rsidR="00F11BAF" w:rsidRPr="00257F3D" w:rsidRDefault="00BD5A89" w:rsidP="00F11BAF">
      <w:pPr>
        <w:pStyle w:val="ListParagraph"/>
        <w:widowControl w:val="0"/>
        <w:numPr>
          <w:ilvl w:val="0"/>
          <w:numId w:val="3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257F3D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MENU BAR:</w:t>
      </w:r>
    </w:p>
    <w:p w14:paraId="6B6BA843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color w:val="808080"/>
        </w:rPr>
      </w:pPr>
      <w:bookmarkStart w:id="2" w:name="_heading=h.30j0zll" w:colFirst="0" w:colLast="0"/>
      <w:bookmarkEnd w:id="2"/>
      <w:r>
        <w:rPr>
          <w:rFonts w:ascii="Times" w:eastAsia="Times" w:hAnsi="Times" w:cs="Times"/>
          <w:color w:val="808080"/>
        </w:rPr>
        <w:t xml:space="preserve">  </w:t>
      </w:r>
    </w:p>
    <w:p w14:paraId="1C230236" w14:textId="77777777" w:rsidR="00F11BAF" w:rsidRDefault="00F11BAF" w:rsidP="00F11BAF">
      <w:pPr>
        <w:widowControl w:val="0"/>
        <w:spacing w:before="107"/>
        <w:rPr>
          <w:rFonts w:ascii="Times" w:eastAsia="Times" w:hAnsi="Times" w:cs="Times"/>
          <w:color w:val="808080"/>
        </w:rPr>
      </w:pPr>
    </w:p>
    <w:p w14:paraId="06188C71" w14:textId="77777777" w:rsidR="00F11BAF" w:rsidRDefault="00F11BAF" w:rsidP="00F11BAF">
      <w:pPr>
        <w:widowControl w:val="0"/>
        <w:spacing w:before="107"/>
        <w:ind w:left="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Use to load the remaining sections. The following is a list of those sections:</w:t>
      </w:r>
    </w:p>
    <w:p w14:paraId="76D06EB7" w14:textId="77777777" w:rsidR="00F11BAF" w:rsidRDefault="00F11BAF" w:rsidP="00F11BAF">
      <w:pPr>
        <w:widowControl w:val="0"/>
        <w:spacing w:before="107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As we have work on only single page and re-directing on other sections. So, we are made our web directed pages.</w:t>
      </w:r>
    </w:p>
    <w:p w14:paraId="35344E01" w14:textId="77777777" w:rsidR="00F11BAF" w:rsidRDefault="00F11BAF" w:rsidP="00F11BAF">
      <w:pPr>
        <w:widowControl w:val="0"/>
        <w:spacing w:before="107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32A14904" w14:textId="67D40D5F" w:rsidR="00F11BAF" w:rsidRPr="006375F1" w:rsidRDefault="00BD5A89" w:rsidP="00F11BAF">
      <w:pPr>
        <w:pStyle w:val="ListParagraph"/>
        <w:widowControl w:val="0"/>
        <w:numPr>
          <w:ilvl w:val="0"/>
          <w:numId w:val="4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PATIENT LOGIN (</w:t>
      </w:r>
      <w:r w:rsidRPr="006375F1">
        <w:rPr>
          <w:rFonts w:ascii="Times" w:eastAsia="Times" w:hAnsi="Times" w:cs="Times"/>
          <w:b/>
          <w:color w:val="17406D" w:themeColor="accent1"/>
          <w:sz w:val="28"/>
          <w:szCs w:val="28"/>
          <w:u w:val="single"/>
        </w:rPr>
        <w:t>LOGIN.PHP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):</w:t>
      </w:r>
    </w:p>
    <w:p w14:paraId="707AF152" w14:textId="06264589" w:rsidR="00F11BAF" w:rsidRPr="006375F1" w:rsidRDefault="00BD5A89" w:rsidP="00F11BAF">
      <w:pPr>
        <w:pStyle w:val="ListParagraph"/>
        <w:widowControl w:val="0"/>
        <w:numPr>
          <w:ilvl w:val="0"/>
          <w:numId w:val="4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PATIENT SIGNUP (</w:t>
      </w:r>
      <w:r w:rsidRPr="006375F1">
        <w:rPr>
          <w:rFonts w:ascii="Times" w:eastAsia="Times" w:hAnsi="Times" w:cs="Times"/>
          <w:b/>
          <w:color w:val="17406D" w:themeColor="accent1"/>
          <w:sz w:val="28"/>
          <w:szCs w:val="28"/>
          <w:u w:val="single"/>
        </w:rPr>
        <w:t>SIGNUP.PHP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):</w:t>
      </w:r>
    </w:p>
    <w:p w14:paraId="3788D2F2" w14:textId="026B4697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HOME (</w:t>
      </w:r>
      <w:r w:rsidRPr="006375F1">
        <w:rPr>
          <w:rFonts w:ascii="Times" w:eastAsia="Times" w:hAnsi="Times" w:cs="Times"/>
          <w:b/>
          <w:color w:val="17406D" w:themeColor="accent1"/>
          <w:sz w:val="28"/>
          <w:szCs w:val="28"/>
          <w:u w:val="single"/>
        </w:rPr>
        <w:t>INDEX.PHP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17116702" w14:textId="788B0700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0" w:after="0"/>
        <w:ind w:right="0"/>
        <w:rPr>
          <w:rFonts w:ascii="Times" w:eastAsia="Times" w:hAnsi="Times" w:cs="Times"/>
          <w:bCs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HEADER.PHP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):</w:t>
      </w:r>
    </w:p>
    <w:p w14:paraId="11A96A15" w14:textId="35437D70" w:rsidR="00F11BAF" w:rsidRDefault="00BD5A89" w:rsidP="00F11BAF">
      <w:pPr>
        <w:widowControl w:val="0"/>
        <w:numPr>
          <w:ilvl w:val="0"/>
          <w:numId w:val="4"/>
        </w:numPr>
        <w:spacing w:before="75" w:after="0" w:line="242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r w:rsidRPr="006375F1">
        <w:rPr>
          <w:rFonts w:ascii="Times" w:eastAsia="Times" w:hAnsi="Times" w:cs="Times"/>
          <w:b/>
          <w:color w:val="17406D" w:themeColor="accent1"/>
          <w:sz w:val="28"/>
          <w:szCs w:val="28"/>
          <w:u w:val="single"/>
        </w:rPr>
        <w:t>ABOUT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.PHP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2B575D81" w14:textId="30F77FC4" w:rsidR="00F11BAF" w:rsidRDefault="00BD5A89" w:rsidP="00F11BAF">
      <w:pPr>
        <w:pStyle w:val="ListParagraph"/>
        <w:numPr>
          <w:ilvl w:val="0"/>
          <w:numId w:val="4"/>
        </w:numPr>
        <w:spacing w:before="0" w:after="0" w:line="276" w:lineRule="auto"/>
        <w:ind w:right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COVID APPOINTMENT (</w:t>
      </w:r>
      <w:r w:rsidRPr="006375F1">
        <w:rPr>
          <w:b/>
          <w:color w:val="17406D" w:themeColor="accent1"/>
          <w:sz w:val="28"/>
          <w:szCs w:val="28"/>
          <w:u w:val="single"/>
        </w:rPr>
        <w:t>COVIDTEST.</w:t>
      </w:r>
      <w:r>
        <w:rPr>
          <w:b/>
          <w:color w:val="548DD4"/>
          <w:sz w:val="28"/>
          <w:szCs w:val="28"/>
          <w:u w:val="single"/>
        </w:rPr>
        <w:t>PHP</w:t>
      </w:r>
      <w:r>
        <w:rPr>
          <w:b/>
          <w:sz w:val="28"/>
          <w:szCs w:val="28"/>
          <w:u w:val="single"/>
        </w:rPr>
        <w:t>)</w:t>
      </w:r>
    </w:p>
    <w:p w14:paraId="51AAE857" w14:textId="6B9891BC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SEARCH REPORTS(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COVIDRESULT.PHP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24A04094" w14:textId="6E8F9F80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CONTACT US(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CONTACT.PHP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32DA219E" w14:textId="6C17ABBE" w:rsidR="00F11BAF" w:rsidRPr="006375F1" w:rsidRDefault="00BD5A89" w:rsidP="00F11BAF">
      <w:pPr>
        <w:pStyle w:val="ListParagraph"/>
        <w:widowControl w:val="0"/>
        <w:numPr>
          <w:ilvl w:val="0"/>
          <w:numId w:val="4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6375F1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AVAILABLE VACCINE(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VACCINE.PHP</w:t>
      </w:r>
      <w:r w:rsidRPr="006375F1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7548788C" w14:textId="4B090D03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AVAILABLE HOSPITAL(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HOSPITAL.PHP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78457E01" w14:textId="2C37A246" w:rsidR="00F11BAF" w:rsidRPr="006375F1" w:rsidRDefault="00BD5A89" w:rsidP="00F11BAF">
      <w:pPr>
        <w:pStyle w:val="ListParagraph"/>
        <w:widowControl w:val="0"/>
        <w:numPr>
          <w:ilvl w:val="0"/>
          <w:numId w:val="4"/>
        </w:numPr>
        <w:spacing w:before="0" w:after="0"/>
        <w:ind w:right="0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BOOK VACCINATION APPOINTMENT(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VACCINATION.PHP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1CFFE2FA" w14:textId="48A8C3EE" w:rsidR="00F11BAF" w:rsidRDefault="00BD5A89" w:rsidP="00F11BAF">
      <w:pPr>
        <w:pStyle w:val="ListParagraph"/>
        <w:widowControl w:val="0"/>
        <w:numPr>
          <w:ilvl w:val="0"/>
          <w:numId w:val="4"/>
        </w:numPr>
        <w:spacing w:before="107" w:after="0"/>
        <w:ind w:righ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FOOTER(</w:t>
      </w:r>
      <w:r w:rsidRPr="006375F1">
        <w:rPr>
          <w:rFonts w:ascii="Times" w:eastAsia="Times" w:hAnsi="Times" w:cs="Times"/>
          <w:b/>
          <w:i/>
          <w:color w:val="17406D" w:themeColor="accent1"/>
          <w:sz w:val="28"/>
          <w:szCs w:val="28"/>
          <w:u w:val="single"/>
        </w:rPr>
        <w:t>FOOTER.PHP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6AF3690C" w14:textId="77777777" w:rsidR="00F11BAF" w:rsidRDefault="00F11BAF" w:rsidP="00F11BAF">
      <w:pPr>
        <w:widowControl w:val="0"/>
        <w:ind w:left="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4528991F" w14:textId="672FCEE4" w:rsidR="00F11BAF" w:rsidRPr="00F11BAF" w:rsidRDefault="00F11BAF" w:rsidP="00F11BAF">
      <w:pPr>
        <w:widowControl w:val="0"/>
        <w:spacing w:before="107"/>
        <w:jc w:val="center"/>
        <w:rPr>
          <w:rFonts w:ascii="Algerian" w:eastAsia="Times" w:hAnsi="Algerian" w:cs="Times"/>
          <w:b/>
          <w:i/>
          <w:color w:val="000000"/>
          <w:sz w:val="72"/>
          <w:szCs w:val="72"/>
        </w:rPr>
      </w:pPr>
      <w:bookmarkStart w:id="3" w:name="_Hlk121767259"/>
      <w:r w:rsidRPr="00585656">
        <w:rPr>
          <w:rFonts w:ascii="Algerian" w:eastAsia="Times" w:hAnsi="Algerian" w:cs="Times"/>
          <w:b/>
          <w:i/>
          <w:color w:val="000000"/>
          <w:sz w:val="72"/>
          <w:szCs w:val="72"/>
        </w:rPr>
        <w:t>BACKEND</w:t>
      </w:r>
    </w:p>
    <w:p w14:paraId="4187020B" w14:textId="6D650BFC" w:rsidR="00F11BAF" w:rsidRDefault="00694450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BACKEND LOGIN PAGE(LOGIN.PHP)</w:t>
      </w:r>
    </w:p>
    <w:p w14:paraId="73663A48" w14:textId="45721524" w:rsidR="00F11BAF" w:rsidRDefault="007A433C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0243FFFA" wp14:editId="40BB75A4">
            <wp:extent cx="4438650" cy="32289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4069" w14:textId="0BD34B69" w:rsidR="00F11BAF" w:rsidRDefault="00694450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694450"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4400A016" wp14:editId="70A1A1EB">
            <wp:extent cx="5943600" cy="27971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472B" w14:textId="77777777" w:rsidR="00694450" w:rsidRDefault="00694450" w:rsidP="00694450">
      <w:pPr>
        <w:widowControl w:val="0"/>
        <w:spacing w:before="107"/>
        <w:ind w:left="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CC9719" w14:textId="77777777" w:rsidR="00694450" w:rsidRDefault="00694450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2E6CEB5" w14:textId="40A2EBFE" w:rsidR="00694450" w:rsidRDefault="00694450" w:rsidP="00694450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BACKEND LOGIN PAGE(HOS-LOGIN.PHP)</w:t>
      </w:r>
    </w:p>
    <w:p w14:paraId="3A2B8684" w14:textId="1F920A54" w:rsidR="00694450" w:rsidRDefault="00694450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1B554CB0" wp14:editId="04E1F51A">
            <wp:extent cx="4981575" cy="43338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6F3E" w14:textId="653DFAA9" w:rsidR="00F11BAF" w:rsidRDefault="00F11BAF" w:rsidP="00F11BAF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593AC9F" w14:textId="728DB2F1" w:rsidR="00F11BAF" w:rsidRDefault="00694450" w:rsidP="00694450">
      <w:pPr>
        <w:widowControl w:val="0"/>
        <w:spacing w:before="107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  <w:lang w:eastAsia="en-US"/>
        </w:rPr>
        <w:drawing>
          <wp:inline distT="0" distB="0" distL="0" distR="0" wp14:anchorId="7CA60C14" wp14:editId="4BACDFFD">
            <wp:extent cx="5943600" cy="2800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3990" w14:textId="1DBDBD97" w:rsidR="00F11BAF" w:rsidRPr="00694450" w:rsidRDefault="00694450" w:rsidP="00694450">
      <w:pPr>
        <w:widowControl w:val="0"/>
        <w:ind w:left="360"/>
        <w:rPr>
          <w:rFonts w:ascii="Times" w:eastAsia="Times" w:hAnsi="Times" w:cs="Times"/>
          <w:bCs/>
          <w:i/>
          <w:color w:val="000000"/>
          <w:sz w:val="28"/>
          <w:szCs w:val="28"/>
        </w:rPr>
      </w:pPr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 xml:space="preserve">Here you can login and login must </w:t>
      </w:r>
      <w:proofErr w:type="spellStart"/>
      <w:proofErr w:type="gramStart"/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>required</w:t>
      </w:r>
      <w:proofErr w:type="spellEnd"/>
      <w:proofErr w:type="gramEnd"/>
      <w:r w:rsidRPr="00585656">
        <w:rPr>
          <w:rFonts w:ascii="Times" w:eastAsia="Times" w:hAnsi="Times" w:cs="Times"/>
          <w:bCs/>
          <w:i/>
          <w:color w:val="000000"/>
          <w:sz w:val="28"/>
          <w:szCs w:val="28"/>
        </w:rPr>
        <w:t xml:space="preserve"> for enter the dashboard.</w:t>
      </w:r>
    </w:p>
    <w:p w14:paraId="133E2CC4" w14:textId="77777777" w:rsidR="00F11BAF" w:rsidRDefault="00F11BAF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lastRenderedPageBreak/>
        <w:t>Dashboard (</w:t>
      </w:r>
      <w:proofErr w:type="spell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dashboard.php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</w:t>
      </w:r>
    </w:p>
    <w:p w14:paraId="53480F6D" w14:textId="68A13269" w:rsidR="00F11BAF" w:rsidRDefault="00694450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  <w:lang w:eastAsia="en-US"/>
        </w:rPr>
        <w:drawing>
          <wp:inline distT="0" distB="0" distL="0" distR="0" wp14:anchorId="3674F799" wp14:editId="40E9E91F">
            <wp:extent cx="5924550" cy="2933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7ACB" w14:textId="0B17D26B" w:rsidR="00F11BAF" w:rsidRDefault="00F11BAF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E84B998" w14:textId="4499A857" w:rsidR="00F11BAF" w:rsidRDefault="00694450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  <w:lang w:eastAsia="en-US"/>
        </w:rPr>
        <w:drawing>
          <wp:inline distT="0" distB="0" distL="0" distR="0" wp14:anchorId="00BF2FAE" wp14:editId="3E0BA56C">
            <wp:extent cx="5619750" cy="4800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AC67" w14:textId="77777777" w:rsidR="00F11BAF" w:rsidRDefault="00F11BAF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lastRenderedPageBreak/>
        <w:t>Add hospital(</w:t>
      </w:r>
      <w:proofErr w:type="spell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addhospital.php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</w:t>
      </w:r>
    </w:p>
    <w:p w14:paraId="24729707" w14:textId="5FD603F6" w:rsidR="00F11BAF" w:rsidRDefault="00F11BAF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1AF2D62F" w14:textId="3083231F" w:rsidR="00041F14" w:rsidRDefault="00694450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noProof/>
          <w:lang w:eastAsia="en-US"/>
        </w:rPr>
        <w:drawing>
          <wp:inline distT="0" distB="0" distL="0" distR="0" wp14:anchorId="5ABEEC3E" wp14:editId="4197A4CA">
            <wp:extent cx="5934075" cy="19145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2D69" w14:textId="4969ABC4" w:rsidR="00694450" w:rsidRDefault="00694450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56"/>
          <w:szCs w:val="56"/>
          <w:u w:val="single"/>
        </w:rPr>
        <w:drawing>
          <wp:inline distT="0" distB="0" distL="0" distR="0" wp14:anchorId="243A591F" wp14:editId="30946EC1">
            <wp:extent cx="5943600" cy="33623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F127" w14:textId="75EF6D3E" w:rsidR="00F11BAF" w:rsidRDefault="00F11BAF" w:rsidP="00F11BAF">
      <w:pPr>
        <w:widowControl w:val="0"/>
        <w:tabs>
          <w:tab w:val="left" w:pos="1365"/>
        </w:tabs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EFDD4EA" w14:textId="1566AD61" w:rsidR="00F11BAF" w:rsidRPr="00B52735" w:rsidRDefault="00F11BAF" w:rsidP="00B52735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Cs/>
          <w:i/>
          <w:color w:val="000000"/>
          <w:sz w:val="32"/>
          <w:szCs w:val="32"/>
          <w:u w:val="single"/>
        </w:rPr>
      </w:pPr>
      <w:r>
        <w:br w:type="page"/>
      </w:r>
    </w:p>
    <w:p w14:paraId="3ADDC9FC" w14:textId="77777777" w:rsidR="00F11BAF" w:rsidRDefault="00F11BAF" w:rsidP="00F11BAF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lastRenderedPageBreak/>
        <w:t xml:space="preserve">Read </w:t>
      </w:r>
      <w:proofErr w:type="gramStart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hospital(</w:t>
      </w:r>
      <w:proofErr w:type="spellStart"/>
      <w:proofErr w:type="gram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Rhospital.php</w:t>
      </w:r>
      <w:proofErr w:type="spellEnd"/>
      <w: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  <w:t>):</w:t>
      </w:r>
    </w:p>
    <w:p w14:paraId="114D4A15" w14:textId="16F1D83B" w:rsidR="00F11BAF" w:rsidRDefault="00F11BAF" w:rsidP="00B52735">
      <w:pPr>
        <w:widowControl w:val="0"/>
        <w:spacing w:line="246" w:lineRule="auto"/>
        <w:ind w:left="0" w:right="366"/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5AFFBFAE" w14:textId="57011E68" w:rsidR="00041F14" w:rsidRDefault="00B52735" w:rsidP="00F11BAF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99A7DE3" wp14:editId="6068B34E">
            <wp:extent cx="5943600" cy="21145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66DA" w14:textId="348EA8B1" w:rsidR="00B52735" w:rsidRDefault="00B52735" w:rsidP="00F11BAF">
      <w:pPr>
        <w:widowControl w:val="0"/>
        <w:spacing w:line="246" w:lineRule="auto"/>
        <w:ind w:left="182" w:right="366" w:firstLine="357"/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FEA4C91" wp14:editId="3A882E58">
            <wp:extent cx="5934075" cy="55721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B350" w14:textId="77777777" w:rsidR="00F11BAF" w:rsidRPr="009B0416" w:rsidRDefault="00F11BAF" w:rsidP="00F11BAF">
      <w:pPr>
        <w:widowControl w:val="0"/>
        <w:ind w:left="450"/>
        <w:rPr>
          <w:rFonts w:ascii="Times" w:eastAsia="Times" w:hAnsi="Times" w:cs="Times"/>
          <w:b/>
          <w:i/>
          <w:color w:val="FF0000"/>
          <w:sz w:val="28"/>
          <w:szCs w:val="28"/>
          <w:u w:val="single"/>
        </w:rPr>
      </w:pPr>
    </w:p>
    <w:p w14:paraId="582122A0" w14:textId="197AFA65" w:rsidR="00F11BAF" w:rsidRDefault="00F11BAF" w:rsidP="00B52735">
      <w:pPr>
        <w:pStyle w:val="Heading1"/>
        <w:shd w:val="clear" w:color="auto" w:fill="FAFAFA"/>
        <w:spacing w:after="0"/>
        <w:rPr>
          <w:bCs/>
          <w:color w:val="333333"/>
          <w:spacing w:val="15"/>
          <w:sz w:val="42"/>
          <w:szCs w:val="42"/>
        </w:rPr>
      </w:pPr>
      <w:r>
        <w:rPr>
          <w:bCs/>
          <w:color w:val="333333"/>
          <w:spacing w:val="15"/>
          <w:sz w:val="42"/>
          <w:szCs w:val="42"/>
        </w:rPr>
        <w:lastRenderedPageBreak/>
        <w:t>Read Patient (RPATIENT.PHP)</w:t>
      </w:r>
    </w:p>
    <w:p w14:paraId="1DE4B38F" w14:textId="45FE5B6D" w:rsidR="00B52735" w:rsidRPr="00B52735" w:rsidRDefault="00B52735" w:rsidP="00B52735">
      <w:r>
        <w:rPr>
          <w:noProof/>
        </w:rPr>
        <w:drawing>
          <wp:inline distT="0" distB="0" distL="0" distR="0" wp14:anchorId="67683504" wp14:editId="16737BED">
            <wp:extent cx="5943600" cy="1276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C3B9" w14:textId="2BD81DA8" w:rsidR="00F11BAF" w:rsidRDefault="00B52735" w:rsidP="00B52735">
      <w:pPr>
        <w:widowControl w:val="0"/>
        <w:spacing w:before="63" w:after="120"/>
        <w:ind w:left="0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526B6D12" wp14:editId="35B2EA6D">
            <wp:extent cx="5943600" cy="62674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5002" w14:textId="77DAA1B8" w:rsidR="00F11BAF" w:rsidRPr="00B52735" w:rsidRDefault="00F11BAF" w:rsidP="00B52735">
      <w:pPr>
        <w:widowControl w:val="0"/>
        <w:ind w:left="450"/>
        <w:rPr>
          <w:rFonts w:ascii="Times" w:eastAsia="Times" w:hAnsi="Times" w:cs="Times"/>
          <w:b/>
          <w:i/>
          <w:color w:val="FF0000"/>
          <w:sz w:val="28"/>
          <w:szCs w:val="28"/>
          <w:u w:val="single"/>
        </w:rPr>
        <w:sectPr w:rsidR="00F11BAF" w:rsidRPr="00B52735">
          <w:headerReference w:type="default" r:id="rId57"/>
          <w:pgSz w:w="12240" w:h="15840"/>
          <w:pgMar w:top="616" w:right="1440" w:bottom="511" w:left="1440" w:header="0" w:footer="720" w:gutter="0"/>
          <w:pgNumType w:start="1"/>
          <w:cols w:space="720"/>
        </w:sectPr>
      </w:pPr>
    </w:p>
    <w:p w14:paraId="7A0B392F" w14:textId="77777777" w:rsidR="00F11BAF" w:rsidRDefault="00F11BAF" w:rsidP="00B52735">
      <w:pPr>
        <w:widowControl w:val="0"/>
        <w:ind w:left="0"/>
        <w:rPr>
          <w:rFonts w:ascii="Times" w:eastAsia="Times" w:hAnsi="Times" w:cs="Times"/>
          <w:color w:val="000000"/>
        </w:rPr>
        <w:sectPr w:rsidR="00F11BAF">
          <w:type w:val="continuous"/>
          <w:pgSz w:w="12240" w:h="15840"/>
          <w:pgMar w:top="616" w:right="645" w:bottom="511" w:left="544" w:header="0" w:footer="720" w:gutter="0"/>
          <w:cols w:space="720"/>
        </w:sectPr>
      </w:pPr>
    </w:p>
    <w:p w14:paraId="0EBAEBF9" w14:textId="77777777" w:rsidR="00F11BAF" w:rsidRDefault="00F11BAF" w:rsidP="00F11BAF">
      <w:pPr>
        <w:widowControl w:val="0"/>
        <w:rPr>
          <w:rFonts w:ascii="Times" w:eastAsia="Times" w:hAnsi="Times" w:cs="Times"/>
          <w:b/>
          <w:color w:val="001F5F"/>
          <w:sz w:val="48"/>
          <w:szCs w:val="48"/>
        </w:rPr>
      </w:pPr>
      <w:r>
        <w:rPr>
          <w:rFonts w:ascii="Times" w:eastAsia="Times" w:hAnsi="Times" w:cs="Times"/>
          <w:b/>
          <w:color w:val="001F5F"/>
          <w:sz w:val="48"/>
          <w:szCs w:val="48"/>
        </w:rPr>
        <w:lastRenderedPageBreak/>
        <w:t xml:space="preserve">Vaccination </w:t>
      </w:r>
      <w:proofErr w:type="gramStart"/>
      <w:r>
        <w:rPr>
          <w:rFonts w:ascii="Times" w:eastAsia="Times" w:hAnsi="Times" w:cs="Times"/>
          <w:b/>
          <w:color w:val="001F5F"/>
          <w:sz w:val="48"/>
          <w:szCs w:val="48"/>
        </w:rPr>
        <w:t>appointment(</w:t>
      </w:r>
      <w:proofErr w:type="spellStart"/>
      <w:proofErr w:type="gramEnd"/>
      <w:r w:rsidRPr="00795319">
        <w:rPr>
          <w:rFonts w:ascii="Times" w:eastAsia="Times" w:hAnsi="Times" w:cs="Times"/>
          <w:b/>
          <w:color w:val="001F5F"/>
          <w:sz w:val="48"/>
          <w:szCs w:val="48"/>
        </w:rPr>
        <w:t>Vaccinationapplication</w:t>
      </w:r>
      <w:r>
        <w:rPr>
          <w:rFonts w:ascii="Times" w:eastAsia="Times" w:hAnsi="Times" w:cs="Times"/>
          <w:b/>
          <w:color w:val="001F5F"/>
          <w:sz w:val="48"/>
          <w:szCs w:val="48"/>
        </w:rPr>
        <w:t>.php</w:t>
      </w:r>
      <w:proofErr w:type="spellEnd"/>
      <w:r>
        <w:rPr>
          <w:rFonts w:ascii="Times" w:eastAsia="Times" w:hAnsi="Times" w:cs="Times"/>
          <w:b/>
          <w:color w:val="001F5F"/>
          <w:sz w:val="48"/>
          <w:szCs w:val="48"/>
        </w:rPr>
        <w:t>)</w:t>
      </w:r>
    </w:p>
    <w:p w14:paraId="33FB6B67" w14:textId="77777777" w:rsidR="00F11BAF" w:rsidRDefault="00F11BAF" w:rsidP="00F11BAF">
      <w:pPr>
        <w:widowControl w:val="0"/>
        <w:rPr>
          <w:noProof/>
        </w:rPr>
      </w:pPr>
    </w:p>
    <w:p w14:paraId="4F540DE2" w14:textId="3D91BEDE" w:rsidR="00F11BAF" w:rsidRDefault="00F11BAF" w:rsidP="00176EF0">
      <w:pPr>
        <w:widowControl w:val="0"/>
        <w:ind w:left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4E60E417" w14:textId="1B54265D" w:rsidR="00176EF0" w:rsidRDefault="00176EF0" w:rsidP="00176EF0">
      <w:pPr>
        <w:widowControl w:val="0"/>
        <w:ind w:left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759191C3" w14:textId="06507DDA" w:rsidR="00176EF0" w:rsidRDefault="00176EF0" w:rsidP="00176EF0">
      <w:pPr>
        <w:widowControl w:val="0"/>
        <w:ind w:left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67D3EF89" w14:textId="58F8D349" w:rsidR="00F42B33" w:rsidRDefault="00F42B33" w:rsidP="00176EF0">
      <w:pPr>
        <w:widowControl w:val="0"/>
        <w:ind w:left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6D465830" w14:textId="5CCE6F1C" w:rsidR="00F42B33" w:rsidRDefault="00F42B33" w:rsidP="00176EF0">
      <w:pPr>
        <w:widowControl w:val="0"/>
        <w:ind w:left="0"/>
        <w:rPr>
          <w:rFonts w:ascii="Times" w:eastAsia="Times" w:hAnsi="Times" w:cs="Times"/>
          <w:b/>
          <w:color w:val="001F5F"/>
          <w:sz w:val="48"/>
          <w:szCs w:val="48"/>
        </w:rPr>
      </w:pPr>
    </w:p>
    <w:p w14:paraId="07977FE6" w14:textId="27BAA2F4" w:rsidR="00E20026" w:rsidRPr="00E20026" w:rsidRDefault="00E20026" w:rsidP="00E20026">
      <w:pPr>
        <w:jc w:val="center"/>
        <w:rPr>
          <w:rFonts w:ascii="Bodoni MT Black" w:hAnsi="Bodoni MT Black"/>
          <w:b/>
          <w:bCs/>
          <w:sz w:val="48"/>
          <w:szCs w:val="48"/>
        </w:rPr>
      </w:pPr>
      <w:r w:rsidRPr="00E20026">
        <w:rPr>
          <w:rFonts w:ascii="Bodoni MT Black" w:hAnsi="Bodoni MT Black"/>
          <w:b/>
          <w:bCs/>
          <w:sz w:val="48"/>
          <w:szCs w:val="48"/>
        </w:rPr>
        <w:t xml:space="preserve">ERD </w:t>
      </w:r>
      <w:proofErr w:type="gramStart"/>
      <w:r w:rsidRPr="00E20026">
        <w:rPr>
          <w:rFonts w:ascii="Bodoni MT Black" w:hAnsi="Bodoni MT Black"/>
          <w:b/>
          <w:bCs/>
          <w:sz w:val="48"/>
          <w:szCs w:val="48"/>
        </w:rPr>
        <w:t>DIAGRAM</w:t>
      </w:r>
      <w:r w:rsidR="00F42B33">
        <w:rPr>
          <w:rFonts w:ascii="Bodoni MT Black" w:hAnsi="Bodoni MT Black"/>
          <w:b/>
          <w:bCs/>
          <w:sz w:val="48"/>
          <w:szCs w:val="48"/>
        </w:rPr>
        <w:t>(</w:t>
      </w:r>
      <w:proofErr w:type="gramEnd"/>
      <w:r w:rsidR="00F42B33">
        <w:rPr>
          <w:rFonts w:ascii="Bodoni MT Black" w:hAnsi="Bodoni MT Black"/>
          <w:b/>
          <w:bCs/>
          <w:sz w:val="48"/>
          <w:szCs w:val="48"/>
        </w:rPr>
        <w:t>database/</w:t>
      </w:r>
      <w:proofErr w:type="spellStart"/>
      <w:r w:rsidR="00F42B33">
        <w:rPr>
          <w:rFonts w:ascii="Bodoni MT Black" w:hAnsi="Bodoni MT Black"/>
          <w:b/>
          <w:bCs/>
          <w:sz w:val="48"/>
          <w:szCs w:val="48"/>
        </w:rPr>
        <w:t>what.sql</w:t>
      </w:r>
      <w:proofErr w:type="spellEnd"/>
      <w:r w:rsidR="00F42B33">
        <w:rPr>
          <w:rFonts w:ascii="Bodoni MT Black" w:hAnsi="Bodoni MT Black"/>
          <w:b/>
          <w:bCs/>
          <w:sz w:val="48"/>
          <w:szCs w:val="48"/>
        </w:rPr>
        <w:t>)</w:t>
      </w:r>
    </w:p>
    <w:p w14:paraId="3866AF9D" w14:textId="5932B09B" w:rsidR="00E20026" w:rsidRPr="00E20026" w:rsidRDefault="00E20026" w:rsidP="00F42B33">
      <w:pPr>
        <w:tabs>
          <w:tab w:val="left" w:pos="3646"/>
        </w:tabs>
        <w:ind w:left="0"/>
      </w:pPr>
      <w:r>
        <w:tab/>
        <w:t>`</w:t>
      </w:r>
    </w:p>
    <w:p w14:paraId="055DF6BA" w14:textId="76896BF8" w:rsidR="00E20026" w:rsidRPr="00E20026" w:rsidRDefault="00E20026" w:rsidP="00E20026"/>
    <w:p w14:paraId="1B394B1B" w14:textId="0003166B" w:rsidR="00E20026" w:rsidRPr="00E20026" w:rsidRDefault="00E20026" w:rsidP="00E20026"/>
    <w:p w14:paraId="117FAA0E" w14:textId="69AB8622" w:rsidR="00E20026" w:rsidRDefault="00E20026" w:rsidP="00E20026"/>
    <w:p w14:paraId="7445A85B" w14:textId="4A063AFD" w:rsidR="00E20026" w:rsidRDefault="00B52735" w:rsidP="00E20026">
      <w:pPr>
        <w:tabs>
          <w:tab w:val="left" w:pos="8962"/>
        </w:tabs>
      </w:pPr>
      <w:r>
        <w:rPr>
          <w:noProof/>
        </w:rPr>
        <w:drawing>
          <wp:inline distT="0" distB="0" distL="0" distR="0" wp14:anchorId="6C11E64E" wp14:editId="05BD3BD8">
            <wp:extent cx="5934075" cy="1419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026">
        <w:tab/>
      </w:r>
    </w:p>
    <w:p w14:paraId="3C93AA88" w14:textId="0801EAF7" w:rsidR="00E20026" w:rsidRDefault="00E20026" w:rsidP="00E20026">
      <w:pPr>
        <w:tabs>
          <w:tab w:val="left" w:pos="8962"/>
        </w:tabs>
      </w:pPr>
    </w:p>
    <w:p w14:paraId="4C9FCB1D" w14:textId="293FF905" w:rsidR="00E20026" w:rsidRDefault="00E20026" w:rsidP="00E20026">
      <w:pPr>
        <w:tabs>
          <w:tab w:val="left" w:pos="8962"/>
        </w:tabs>
      </w:pPr>
    </w:p>
    <w:p w14:paraId="1640F45C" w14:textId="54EB2218" w:rsidR="00E20026" w:rsidRDefault="00E20026" w:rsidP="00E20026">
      <w:pPr>
        <w:tabs>
          <w:tab w:val="left" w:pos="8962"/>
        </w:tabs>
      </w:pPr>
    </w:p>
    <w:p w14:paraId="5B87E728" w14:textId="07BBCDB7" w:rsidR="00E20026" w:rsidRDefault="00E20026" w:rsidP="00E20026">
      <w:pPr>
        <w:tabs>
          <w:tab w:val="left" w:pos="8962"/>
        </w:tabs>
      </w:pPr>
    </w:p>
    <w:p w14:paraId="4ACF9356" w14:textId="18542A61" w:rsidR="00E20026" w:rsidRDefault="00E20026" w:rsidP="00E20026">
      <w:pPr>
        <w:tabs>
          <w:tab w:val="left" w:pos="8962"/>
        </w:tabs>
      </w:pPr>
    </w:p>
    <w:p w14:paraId="6FEA806F" w14:textId="124E212E" w:rsidR="00E20026" w:rsidRDefault="00E20026" w:rsidP="00E20026">
      <w:pPr>
        <w:tabs>
          <w:tab w:val="left" w:pos="8962"/>
        </w:tabs>
      </w:pPr>
    </w:p>
    <w:p w14:paraId="7B0FF1C1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63DE806A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  <w:bookmarkStart w:id="4" w:name="_GoBack"/>
      <w:bookmarkEnd w:id="4"/>
    </w:p>
    <w:p w14:paraId="6A5C6932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0C0FA475" w14:textId="77777777" w:rsidR="00E20026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</w:p>
    <w:p w14:paraId="4CC6E7E3" w14:textId="43A71501" w:rsidR="00E20026" w:rsidRPr="0006304E" w:rsidRDefault="00E20026" w:rsidP="00E20026">
      <w:pPr>
        <w:tabs>
          <w:tab w:val="left" w:pos="2825"/>
        </w:tabs>
        <w:jc w:val="center"/>
        <w:rPr>
          <w:rFonts w:ascii="Adobe Caslon Pro" w:hAnsi="Adobe Caslon Pro"/>
          <w:sz w:val="56"/>
          <w:szCs w:val="56"/>
        </w:rPr>
      </w:pPr>
      <w:r>
        <w:rPr>
          <w:rFonts w:ascii="Adobe Caslon Pro" w:hAnsi="Adobe Caslon Pro"/>
          <w:sz w:val="56"/>
          <w:szCs w:val="56"/>
        </w:rPr>
        <w:t>THANK YOU FOR READING THE DEVELOPER GUIDE.</w:t>
      </w:r>
    </w:p>
    <w:bookmarkEnd w:id="3"/>
    <w:p w14:paraId="5A5BA91E" w14:textId="77777777" w:rsidR="00E20026" w:rsidRPr="00E20026" w:rsidRDefault="00E20026" w:rsidP="00E20026">
      <w:pPr>
        <w:tabs>
          <w:tab w:val="left" w:pos="8962"/>
        </w:tabs>
      </w:pPr>
    </w:p>
    <w:sectPr w:rsidR="00E20026" w:rsidRPr="00E20026" w:rsidSect="00A66B18">
      <w:headerReference w:type="default" r:id="rId5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02030" w14:textId="77777777" w:rsidR="00F95DAC" w:rsidRDefault="00F95DAC" w:rsidP="00A66B18">
      <w:pPr>
        <w:spacing w:before="0" w:after="0"/>
      </w:pPr>
      <w:r>
        <w:separator/>
      </w:r>
    </w:p>
  </w:endnote>
  <w:endnote w:type="continuationSeparator" w:id="0">
    <w:p w14:paraId="38EF2FF0" w14:textId="77777777" w:rsidR="00F95DAC" w:rsidRDefault="00F95DAC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3F1ED" w14:textId="77777777" w:rsidR="00F95DAC" w:rsidRDefault="00F95DAC" w:rsidP="00A66B18">
      <w:pPr>
        <w:spacing w:before="0" w:after="0"/>
      </w:pPr>
      <w:r>
        <w:separator/>
      </w:r>
    </w:p>
  </w:footnote>
  <w:footnote w:type="continuationSeparator" w:id="0">
    <w:p w14:paraId="740F6DA1" w14:textId="77777777" w:rsidR="00F95DAC" w:rsidRDefault="00F95DAC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322AA" w14:textId="77777777" w:rsidR="00F11BAF" w:rsidRDefault="00F11BAF" w:rsidP="00585656">
    <w:pPr>
      <w:pStyle w:val="Header"/>
    </w:pPr>
  </w:p>
  <w:p w14:paraId="39F59266" w14:textId="77777777" w:rsidR="00F11BAF" w:rsidRPr="00585656" w:rsidRDefault="00F11BAF" w:rsidP="005856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B99844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ECF6C2F" wp14:editId="36760A70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6785B3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F4C46"/>
    <w:multiLevelType w:val="hybridMultilevel"/>
    <w:tmpl w:val="2EAAB558"/>
    <w:lvl w:ilvl="0" w:tplc="998C22EC">
      <w:start w:val="10"/>
      <w:numFmt w:val="decimal"/>
      <w:lvlText w:val="%1."/>
      <w:lvlJc w:val="left"/>
      <w:pPr>
        <w:ind w:left="46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4F8B5EFC"/>
    <w:multiLevelType w:val="hybridMultilevel"/>
    <w:tmpl w:val="A04AE24A"/>
    <w:lvl w:ilvl="0" w:tplc="CD8CF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F5135"/>
    <w:multiLevelType w:val="hybridMultilevel"/>
    <w:tmpl w:val="44E2FE4A"/>
    <w:lvl w:ilvl="0" w:tplc="0409000B">
      <w:start w:val="1"/>
      <w:numFmt w:val="bullet"/>
      <w:lvlText w:val=""/>
      <w:lvlJc w:val="left"/>
      <w:pPr>
        <w:ind w:left="705" w:firstLine="0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1" w:tplc="04090001">
      <w:start w:val="1"/>
      <w:numFmt w:val="bullet"/>
      <w:lvlText w:val=""/>
      <w:lvlJc w:val="left"/>
      <w:pPr>
        <w:ind w:left="1425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2" w:tplc="F5148EA0">
      <w:start w:val="1"/>
      <w:numFmt w:val="bullet"/>
      <w:lvlText w:val="▪"/>
      <w:lvlJc w:val="left"/>
      <w:pPr>
        <w:ind w:left="214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3" w:tplc="1DD61990">
      <w:start w:val="1"/>
      <w:numFmt w:val="bullet"/>
      <w:lvlText w:val="•"/>
      <w:lvlJc w:val="left"/>
      <w:pPr>
        <w:ind w:left="286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4" w:tplc="1278E3F6">
      <w:start w:val="1"/>
      <w:numFmt w:val="bullet"/>
      <w:lvlText w:val="o"/>
      <w:lvlJc w:val="left"/>
      <w:pPr>
        <w:ind w:left="358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5" w:tplc="DD22FEE4">
      <w:start w:val="1"/>
      <w:numFmt w:val="bullet"/>
      <w:lvlText w:val="▪"/>
      <w:lvlJc w:val="left"/>
      <w:pPr>
        <w:ind w:left="430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6" w:tplc="F5EC140A">
      <w:start w:val="1"/>
      <w:numFmt w:val="bullet"/>
      <w:lvlText w:val="•"/>
      <w:lvlJc w:val="left"/>
      <w:pPr>
        <w:ind w:left="502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7" w:tplc="306E59D4">
      <w:start w:val="1"/>
      <w:numFmt w:val="bullet"/>
      <w:lvlText w:val="o"/>
      <w:lvlJc w:val="left"/>
      <w:pPr>
        <w:ind w:left="574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  <w:lvl w:ilvl="8" w:tplc="A97EF584">
      <w:start w:val="1"/>
      <w:numFmt w:val="bullet"/>
      <w:lvlText w:val="▪"/>
      <w:lvlJc w:val="left"/>
      <w:pPr>
        <w:ind w:left="6465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79382B89"/>
    <w:multiLevelType w:val="hybridMultilevel"/>
    <w:tmpl w:val="07BC3334"/>
    <w:lvl w:ilvl="0" w:tplc="4466592A">
      <w:start w:val="1"/>
      <w:numFmt w:val="decimal"/>
      <w:lvlText w:val="%1."/>
      <w:lvlJc w:val="left"/>
      <w:pPr>
        <w:ind w:left="45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D4"/>
    <w:rsid w:val="000270EF"/>
    <w:rsid w:val="00041F14"/>
    <w:rsid w:val="00083BAA"/>
    <w:rsid w:val="000A2091"/>
    <w:rsid w:val="000A3436"/>
    <w:rsid w:val="0010680C"/>
    <w:rsid w:val="00152B0B"/>
    <w:rsid w:val="001719A3"/>
    <w:rsid w:val="001766D6"/>
    <w:rsid w:val="00176EF0"/>
    <w:rsid w:val="00192419"/>
    <w:rsid w:val="001C270D"/>
    <w:rsid w:val="001E2320"/>
    <w:rsid w:val="00214E28"/>
    <w:rsid w:val="003104F2"/>
    <w:rsid w:val="00352B81"/>
    <w:rsid w:val="00394757"/>
    <w:rsid w:val="003A0150"/>
    <w:rsid w:val="003E24DF"/>
    <w:rsid w:val="0041428F"/>
    <w:rsid w:val="004A2B0D"/>
    <w:rsid w:val="004B0693"/>
    <w:rsid w:val="005C2210"/>
    <w:rsid w:val="005E7F4C"/>
    <w:rsid w:val="00615018"/>
    <w:rsid w:val="0062123A"/>
    <w:rsid w:val="00646E75"/>
    <w:rsid w:val="00694450"/>
    <w:rsid w:val="006B72D4"/>
    <w:rsid w:val="006F6F10"/>
    <w:rsid w:val="007000C4"/>
    <w:rsid w:val="00783E79"/>
    <w:rsid w:val="007A433C"/>
    <w:rsid w:val="007B5AE8"/>
    <w:rsid w:val="007C18CE"/>
    <w:rsid w:val="007F5192"/>
    <w:rsid w:val="008E7721"/>
    <w:rsid w:val="009E6178"/>
    <w:rsid w:val="00A26FE7"/>
    <w:rsid w:val="00A66B18"/>
    <w:rsid w:val="00A6783B"/>
    <w:rsid w:val="00A96CF8"/>
    <w:rsid w:val="00AA089B"/>
    <w:rsid w:val="00AC2DE9"/>
    <w:rsid w:val="00AE1388"/>
    <w:rsid w:val="00AF3982"/>
    <w:rsid w:val="00B35169"/>
    <w:rsid w:val="00B50294"/>
    <w:rsid w:val="00B52735"/>
    <w:rsid w:val="00B57D6E"/>
    <w:rsid w:val="00BD5A89"/>
    <w:rsid w:val="00C701F7"/>
    <w:rsid w:val="00C70786"/>
    <w:rsid w:val="00D10958"/>
    <w:rsid w:val="00D66593"/>
    <w:rsid w:val="00DE6DA2"/>
    <w:rsid w:val="00DF2D30"/>
    <w:rsid w:val="00E20026"/>
    <w:rsid w:val="00E4786A"/>
    <w:rsid w:val="00E55D74"/>
    <w:rsid w:val="00E6540C"/>
    <w:rsid w:val="00E81E2A"/>
    <w:rsid w:val="00EE0952"/>
    <w:rsid w:val="00F11BAF"/>
    <w:rsid w:val="00F42B33"/>
    <w:rsid w:val="00F61AE2"/>
    <w:rsid w:val="00F95DAC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9DDC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table" w:styleId="PlainTable1">
    <w:name w:val="Plain Table 1"/>
    <w:basedOn w:val="TableNormal"/>
    <w:uiPriority w:val="41"/>
    <w:rsid w:val="006B72D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B72D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0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7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\AppData\Roaming\Microsoft\Templates\Big%20wa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890265F-901F-4A64-8CE9-75F116834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Big wave letterhead</Template>
  <TotalTime>0</TotalTime>
  <Pages>25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2022-12-03T10:37:00Z</dcterms:created>
  <dcterms:modified xsi:type="dcterms:W3CDTF">2022-12-12T14:54:00Z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